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A56F1" w14:textId="50A03E7B" w:rsidR="00766A69"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4AB648DF" w14:textId="2E89CEAD" w:rsidR="00766A69" w:rsidRDefault="00D335D3">
      <w:pPr>
        <w:spacing w:before="120" w:after="120" w:line="238" w:lineRule="auto"/>
        <w:jc w:val="center"/>
        <w:rPr>
          <w:rFonts w:ascii="Times New Roman" w:eastAsia="Times New Roman" w:hAnsi="Times New Roman" w:cs="Times New Roman"/>
          <w:sz w:val="24"/>
          <w:szCs w:val="24"/>
        </w:rPr>
      </w:pPr>
      <w:r>
        <w:rPr>
          <w:rFonts w:ascii="Bookman Old Style" w:eastAsia="Bookman Old Style" w:hAnsi="Bookman Old Style" w:cs="Bookman Old Style"/>
          <w:b/>
          <w:noProof/>
          <w:sz w:val="32"/>
          <w:szCs w:val="32"/>
        </w:rPr>
        <mc:AlternateContent>
          <mc:Choice Requires="wpg">
            <w:drawing>
              <wp:anchor distT="0" distB="0" distL="114300" distR="114300" simplePos="0" relativeHeight="251659264" behindDoc="1" locked="0" layoutInCell="1" allowOverlap="1" wp14:anchorId="12FD5DD5" wp14:editId="27E8F071">
                <wp:simplePos x="0" y="0"/>
                <wp:positionH relativeFrom="column">
                  <wp:posOffset>426085</wp:posOffset>
                </wp:positionH>
                <wp:positionV relativeFrom="paragraph">
                  <wp:posOffset>18415</wp:posOffset>
                </wp:positionV>
                <wp:extent cx="5871845" cy="736600"/>
                <wp:effectExtent l="0" t="0" r="0" b="6350"/>
                <wp:wrapNone/>
                <wp:docPr id="1457004983" name="Group 1"/>
                <wp:cNvGraphicFramePr/>
                <a:graphic xmlns:a="http://schemas.openxmlformats.org/drawingml/2006/main">
                  <a:graphicData uri="http://schemas.microsoft.com/office/word/2010/wordprocessingGroup">
                    <wpg:wgp>
                      <wpg:cNvGrpSpPr/>
                      <wpg:grpSpPr>
                        <a:xfrm>
                          <a:off x="0" y="0"/>
                          <a:ext cx="5871845" cy="736600"/>
                          <a:chOff x="0" y="0"/>
                          <a:chExt cx="5871845" cy="736600"/>
                        </a:xfrm>
                      </wpg:grpSpPr>
                      <pic:pic xmlns:pic="http://schemas.openxmlformats.org/drawingml/2006/picture">
                        <pic:nvPicPr>
                          <pic:cNvPr id="9" name="image1.jpg"/>
                          <pic:cNvPicPr/>
                        </pic:nvPicPr>
                        <pic:blipFill>
                          <a:blip r:embed="rId9"/>
                          <a:srcRect/>
                          <a:stretch>
                            <a:fillRect/>
                          </a:stretch>
                        </pic:blipFill>
                        <pic:spPr>
                          <a:xfrm>
                            <a:off x="0" y="0"/>
                            <a:ext cx="5871845" cy="101600"/>
                          </a:xfrm>
                          <a:prstGeom prst="rect">
                            <a:avLst/>
                          </a:prstGeom>
                          <a:ln/>
                        </pic:spPr>
                      </pic:pic>
                      <pic:pic xmlns:pic="http://schemas.openxmlformats.org/drawingml/2006/picture">
                        <pic:nvPicPr>
                          <pic:cNvPr id="12" name="image1.jpg"/>
                          <pic:cNvPicPr/>
                        </pic:nvPicPr>
                        <pic:blipFill>
                          <a:blip r:embed="rId9"/>
                          <a:srcRect/>
                          <a:stretch>
                            <a:fillRect/>
                          </a:stretch>
                        </pic:blipFill>
                        <pic:spPr>
                          <a:xfrm>
                            <a:off x="0" y="635000"/>
                            <a:ext cx="5871845" cy="101600"/>
                          </a:xfrm>
                          <a:prstGeom prst="rect">
                            <a:avLst/>
                          </a:prstGeom>
                          <a:ln/>
                        </pic:spPr>
                      </pic:pic>
                    </wpg:wgp>
                  </a:graphicData>
                </a:graphic>
              </wp:anchor>
            </w:drawing>
          </mc:Choice>
          <mc:Fallback>
            <w:pict>
              <v:group w14:anchorId="3E61F98D" id="Group 1" o:spid="_x0000_s1026" style="position:absolute;margin-left:33.55pt;margin-top:1.45pt;width:462.35pt;height:58pt;z-index:-251657216" coordsize="58718,73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g" o:spid="_x0000_s1027" type="#_x0000_t75" style="position:absolute;width:58718;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">
                  <v:imagedata r:id="rId10" o:title=""/>
                </v:shape>
                <v:shape id="image1.jpg" o:spid="_x0000_s1028" type="#_x0000_t75" style="position:absolute;top:6350;width:58718;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">
                  <v:imagedata r:id="rId10" o:title=""/>
                </v:shape>
              </v:group>
            </w:pict>
          </mc:Fallback>
        </mc:AlternateContent>
      </w:r>
    </w:p>
    <w:p w14:paraId="4E166D73" w14:textId="2A63665D" w:rsidR="00766A69" w:rsidRDefault="00D335D3">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SMART FEEDBACK/ACTIVE DOCUMENT ML</w:t>
      </w:r>
    </w:p>
    <w:p w14:paraId="4D71B7D5" w14:textId="3A714E3A" w:rsidR="00766A69" w:rsidRDefault="00766A69">
      <w:pPr>
        <w:spacing w:before="120" w:after="120" w:line="288" w:lineRule="auto"/>
        <w:jc w:val="center"/>
        <w:rPr>
          <w:rFonts w:ascii="Times New Roman" w:eastAsia="Times New Roman" w:hAnsi="Times New Roman" w:cs="Times New Roman"/>
          <w:sz w:val="24"/>
          <w:szCs w:val="24"/>
        </w:rPr>
      </w:pPr>
    </w:p>
    <w:p w14:paraId="1EA6452A" w14:textId="77777777" w:rsidR="00766A69"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6BB82D7A" w14:textId="77777777" w:rsidR="00766A69" w:rsidRDefault="00766A69">
      <w:pPr>
        <w:spacing w:line="199" w:lineRule="auto"/>
        <w:rPr>
          <w:rFonts w:ascii="Times New Roman" w:eastAsia="Times New Roman" w:hAnsi="Times New Roman" w:cs="Times New Roman"/>
          <w:sz w:val="24"/>
          <w:szCs w:val="24"/>
        </w:rPr>
      </w:pPr>
    </w:p>
    <w:p w14:paraId="13B59DA1" w14:textId="77777777" w:rsidR="00766A69"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396CEA27" w14:textId="77777777" w:rsidR="00766A69" w:rsidRDefault="00766A69">
      <w:pPr>
        <w:spacing w:line="139" w:lineRule="auto"/>
        <w:jc w:val="center"/>
        <w:rPr>
          <w:rFonts w:ascii="Bookman Old Style" w:eastAsia="Bookman Old Style" w:hAnsi="Bookman Old Style" w:cs="Bookman Old Style"/>
          <w:sz w:val="24"/>
          <w:szCs w:val="24"/>
        </w:rPr>
      </w:pPr>
    </w:p>
    <w:p w14:paraId="225FAAA5" w14:textId="77777777" w:rsidR="00766A69"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4B223290" w14:textId="77777777" w:rsidR="00766A69" w:rsidRDefault="00766A69">
      <w:pPr>
        <w:spacing w:line="137" w:lineRule="auto"/>
        <w:jc w:val="center"/>
        <w:rPr>
          <w:rFonts w:ascii="Bookman Old Style" w:eastAsia="Bookman Old Style" w:hAnsi="Bookman Old Style" w:cs="Bookman Old Style"/>
          <w:sz w:val="24"/>
          <w:szCs w:val="24"/>
        </w:rPr>
      </w:pPr>
    </w:p>
    <w:p w14:paraId="79FAA81C" w14:textId="77777777" w:rsidR="00766A69"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2010264C" w14:textId="77777777" w:rsidR="00766A69" w:rsidRDefault="00766A69">
      <w:pPr>
        <w:jc w:val="center"/>
        <w:rPr>
          <w:rFonts w:ascii="Bookman Old Style" w:eastAsia="Bookman Old Style" w:hAnsi="Bookman Old Style" w:cs="Bookman Old Style"/>
          <w:b/>
          <w:color w:val="FF0000"/>
          <w:sz w:val="24"/>
          <w:szCs w:val="24"/>
        </w:rPr>
      </w:pPr>
    </w:p>
    <w:p w14:paraId="3A7E1149" w14:textId="77777777" w:rsidR="00D335D3" w:rsidRDefault="00D335D3" w:rsidP="00D335D3">
      <w:pPr>
        <w:rPr>
          <w:rFonts w:ascii="Bookman Old Style" w:eastAsia="Bookman Old Style" w:hAnsi="Bookman Old Style" w:cs="Bookman Old Style"/>
          <w:b/>
          <w:sz w:val="24"/>
          <w:szCs w:val="24"/>
        </w:rPr>
      </w:pPr>
    </w:p>
    <w:p w14:paraId="2593D56A" w14:textId="77777777" w:rsidR="00D335D3" w:rsidRDefault="00000000" w:rsidP="00D335D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63FB7075" w14:textId="29EF0AC0" w:rsidR="00766A69" w:rsidRDefault="00645D1E" w:rsidP="00645D1E">
      <w:pPr>
        <w:ind w:firstLine="7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LAKSHAY BANSAL</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University Roll No. 2018903</w:t>
      </w:r>
    </w:p>
    <w:p w14:paraId="40162C32" w14:textId="77777777" w:rsidR="00766A69" w:rsidRDefault="00766A69">
      <w:pPr>
        <w:jc w:val="center"/>
        <w:rPr>
          <w:rFonts w:ascii="Bookman Old Style" w:eastAsia="Bookman Old Style" w:hAnsi="Bookman Old Style" w:cs="Bookman Old Style"/>
          <w:b/>
          <w:sz w:val="24"/>
          <w:szCs w:val="24"/>
        </w:rPr>
      </w:pPr>
    </w:p>
    <w:p w14:paraId="2DAA3F06" w14:textId="77777777" w:rsidR="00766A69" w:rsidRDefault="00766A69">
      <w:pPr>
        <w:jc w:val="center"/>
        <w:rPr>
          <w:rFonts w:ascii="Bookman Old Style" w:eastAsia="Bookman Old Style" w:hAnsi="Bookman Old Style" w:cs="Bookman Old Style"/>
          <w:b/>
          <w:sz w:val="24"/>
          <w:szCs w:val="24"/>
        </w:rPr>
      </w:pPr>
    </w:p>
    <w:p w14:paraId="7740A03E" w14:textId="77777777" w:rsidR="00766A69" w:rsidRDefault="00766A69">
      <w:pPr>
        <w:jc w:val="center"/>
        <w:rPr>
          <w:rFonts w:ascii="Bookman Old Style" w:eastAsia="Bookman Old Style" w:hAnsi="Bookman Old Style" w:cs="Bookman Old Style"/>
          <w:b/>
          <w:sz w:val="24"/>
          <w:szCs w:val="24"/>
        </w:rPr>
      </w:pPr>
    </w:p>
    <w:p w14:paraId="05506D47" w14:textId="77777777" w:rsidR="00766A69" w:rsidRDefault="00766A69">
      <w:pPr>
        <w:jc w:val="center"/>
        <w:rPr>
          <w:rFonts w:ascii="Times New Roman" w:eastAsia="Times New Roman" w:hAnsi="Times New Roman" w:cs="Times New Roman"/>
          <w:b/>
          <w:i/>
          <w:sz w:val="24"/>
          <w:szCs w:val="24"/>
        </w:rPr>
      </w:pPr>
    </w:p>
    <w:p w14:paraId="797CEEEB" w14:textId="77777777" w:rsidR="00766A69"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48E69B11" w14:textId="77777777" w:rsidR="00766A69" w:rsidRDefault="00766A69">
      <w:pPr>
        <w:spacing w:line="34" w:lineRule="auto"/>
        <w:jc w:val="center"/>
        <w:rPr>
          <w:rFonts w:ascii="Times New Roman" w:eastAsia="Times New Roman" w:hAnsi="Times New Roman" w:cs="Times New Roman"/>
          <w:sz w:val="24"/>
          <w:szCs w:val="24"/>
        </w:rPr>
      </w:pPr>
    </w:p>
    <w:p w14:paraId="5AD5314C" w14:textId="4357F87F" w:rsidR="00766A69" w:rsidRPr="00367035" w:rsidRDefault="00645D1E" w:rsidP="0036703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JAY BHATNAGAR</w:t>
      </w:r>
    </w:p>
    <w:p w14:paraId="3FD11563" w14:textId="54D0B19B" w:rsidR="00766A69" w:rsidRDefault="00367035" w:rsidP="0036703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w:t>
      </w:r>
    </w:p>
    <w:p w14:paraId="532E5C91" w14:textId="77777777" w:rsidR="00766A69" w:rsidRDefault="00766A69">
      <w:pPr>
        <w:jc w:val="center"/>
        <w:rPr>
          <w:rFonts w:ascii="Times New Roman" w:eastAsia="Times New Roman" w:hAnsi="Times New Roman" w:cs="Times New Roman"/>
          <w:b/>
          <w:sz w:val="24"/>
          <w:szCs w:val="24"/>
        </w:rPr>
      </w:pPr>
    </w:p>
    <w:p w14:paraId="34A20C34" w14:textId="77777777" w:rsidR="00766A69" w:rsidRDefault="00766A69">
      <w:pPr>
        <w:jc w:val="center"/>
        <w:rPr>
          <w:rFonts w:ascii="Times New Roman" w:eastAsia="Times New Roman" w:hAnsi="Times New Roman" w:cs="Times New Roman"/>
          <w:b/>
          <w:sz w:val="24"/>
          <w:szCs w:val="24"/>
        </w:rPr>
      </w:pPr>
    </w:p>
    <w:p w14:paraId="62DF4B10" w14:textId="77777777" w:rsidR="00367035" w:rsidRDefault="00367035">
      <w:pPr>
        <w:jc w:val="center"/>
        <w:rPr>
          <w:rFonts w:ascii="Times New Roman" w:eastAsia="Times New Roman" w:hAnsi="Times New Roman" w:cs="Times New Roman"/>
          <w:b/>
          <w:sz w:val="24"/>
          <w:szCs w:val="24"/>
        </w:rPr>
      </w:pPr>
    </w:p>
    <w:p w14:paraId="47BB0573" w14:textId="77777777" w:rsidR="00766A69" w:rsidRDefault="00000000">
      <w:pPr>
        <w:jc w:val="center"/>
        <w:rPr>
          <w:rFonts w:ascii="Times New Roman" w:eastAsia="Times New Roman" w:hAnsi="Times New Roman" w:cs="Times New Roman"/>
          <w:b/>
          <w:sz w:val="24"/>
          <w:szCs w:val="24"/>
        </w:rPr>
      </w:pPr>
      <w:r>
        <w:rPr>
          <w:noProof/>
        </w:rPr>
        <w:drawing>
          <wp:inline distT="0" distB="0" distL="0" distR="0" wp14:anchorId="50C0F06E" wp14:editId="14D481D5">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219370" cy="1162212"/>
                    </a:xfrm>
                    <a:prstGeom prst="rect">
                      <a:avLst/>
                    </a:prstGeom>
                    <a:ln/>
                  </pic:spPr>
                </pic:pic>
              </a:graphicData>
            </a:graphic>
          </wp:inline>
        </w:drawing>
      </w:r>
    </w:p>
    <w:p w14:paraId="6CCCEF75" w14:textId="77777777" w:rsidR="00766A69" w:rsidRDefault="00766A69">
      <w:pPr>
        <w:jc w:val="center"/>
        <w:rPr>
          <w:rFonts w:ascii="Times New Roman" w:eastAsia="Times New Roman" w:hAnsi="Times New Roman" w:cs="Times New Roman"/>
          <w:b/>
          <w:sz w:val="24"/>
          <w:szCs w:val="24"/>
        </w:rPr>
      </w:pPr>
    </w:p>
    <w:p w14:paraId="0D0B3DD0" w14:textId="77777777" w:rsidR="00766A69" w:rsidRDefault="00766A69">
      <w:pPr>
        <w:jc w:val="center"/>
        <w:rPr>
          <w:rFonts w:ascii="Times New Roman" w:eastAsia="Times New Roman" w:hAnsi="Times New Roman" w:cs="Times New Roman"/>
          <w:b/>
          <w:sz w:val="24"/>
          <w:szCs w:val="24"/>
        </w:rPr>
      </w:pPr>
    </w:p>
    <w:p w14:paraId="034F1408" w14:textId="77777777" w:rsidR="00766A6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0BC0249E" w14:textId="77777777" w:rsidR="00766A6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65496D3B" w14:textId="77777777" w:rsidR="00766A6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4CF06B3B" w14:textId="77777777" w:rsidR="00766A69"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July-2023</w:t>
      </w:r>
    </w:p>
    <w:p w14:paraId="3E4E9C30" w14:textId="77777777" w:rsidR="00766A69" w:rsidRDefault="00766A69">
      <w:pPr>
        <w:jc w:val="center"/>
        <w:rPr>
          <w:rFonts w:ascii="Bookman Old Style" w:eastAsia="Bookman Old Style" w:hAnsi="Bookman Old Style" w:cs="Bookman Old Style"/>
          <w:b/>
          <w:sz w:val="32"/>
          <w:szCs w:val="32"/>
        </w:rPr>
      </w:pPr>
    </w:p>
    <w:p w14:paraId="68CAAA89" w14:textId="77777777" w:rsidR="00766A69" w:rsidRDefault="00766A69">
      <w:pPr>
        <w:jc w:val="center"/>
        <w:rPr>
          <w:rFonts w:ascii="Bookman Old Style" w:eastAsia="Bookman Old Style" w:hAnsi="Bookman Old Style" w:cs="Bookman Old Style"/>
          <w:b/>
          <w:sz w:val="32"/>
          <w:szCs w:val="32"/>
        </w:rPr>
      </w:pPr>
    </w:p>
    <w:p w14:paraId="4329BB87" w14:textId="77777777" w:rsidR="00645D1E" w:rsidRDefault="00645D1E">
      <w:pPr>
        <w:jc w:val="center"/>
        <w:rPr>
          <w:rFonts w:ascii="Bookman Old Style" w:eastAsia="Bookman Old Style" w:hAnsi="Bookman Old Style" w:cs="Bookman Old Style"/>
          <w:b/>
          <w:sz w:val="32"/>
          <w:szCs w:val="32"/>
        </w:rPr>
      </w:pPr>
    </w:p>
    <w:p w14:paraId="394852FB" w14:textId="77777777" w:rsidR="00645D1E" w:rsidRDefault="00645D1E">
      <w:pPr>
        <w:jc w:val="center"/>
        <w:rPr>
          <w:rFonts w:ascii="Bookman Old Style" w:eastAsia="Bookman Old Style" w:hAnsi="Bookman Old Style" w:cs="Bookman Old Style"/>
          <w:b/>
          <w:sz w:val="32"/>
          <w:szCs w:val="32"/>
        </w:rPr>
      </w:pPr>
    </w:p>
    <w:p w14:paraId="41FD4673" w14:textId="77777777" w:rsidR="00766A69" w:rsidRDefault="00766A69">
      <w:pPr>
        <w:jc w:val="center"/>
        <w:rPr>
          <w:rFonts w:ascii="Bookman Old Style" w:eastAsia="Bookman Old Style" w:hAnsi="Bookman Old Style" w:cs="Bookman Old Style"/>
          <w:b/>
          <w:sz w:val="32"/>
          <w:szCs w:val="32"/>
        </w:rPr>
      </w:pPr>
    </w:p>
    <w:p w14:paraId="0AAA4541" w14:textId="77777777" w:rsidR="00367035" w:rsidRDefault="00000000">
      <w:pPr>
        <w:pBdr>
          <w:top w:val="nil"/>
          <w:left w:val="nil"/>
          <w:bottom w:val="nil"/>
          <w:right w:val="nil"/>
          <w:between w:val="nil"/>
        </w:pBdr>
        <w:jc w:val="cente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mc:AlternateContent>
          <mc:Choice Requires="wps">
            <w:drawing>
              <wp:inline distT="0" distB="0" distL="0" distR="0" wp14:anchorId="37858200" wp14:editId="17D907A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1987F54C" w14:textId="77777777" w:rsidR="00766A69" w:rsidRDefault="00766A69">
                            <w:pPr>
                              <w:textDirection w:val="btLr"/>
                            </w:pPr>
                          </w:p>
                        </w:txbxContent>
                      </wps:txbx>
                      <wps:bodyPr spcFirstLastPara="1" wrap="square" lIns="91425" tIns="91425" rIns="91425" bIns="91425" anchor="ctr" anchorCtr="0">
                        <a:noAutofit/>
                      </wps:bodyPr>
                    </wps:wsp>
                  </a:graphicData>
                </a:graphic>
              </wp:inline>
            </w:drawing>
          </mc:Choice>
          <mc:Fallback>
            <w:pict>
              <v:rect w14:anchorId="37858200"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1987F54C" w14:textId="77777777" w:rsidR="00766A69" w:rsidRDefault="00766A69">
                      <w:pPr>
                        <w:textDirection w:val="btLr"/>
                      </w:pPr>
                    </w:p>
                  </w:txbxContent>
                </v:textbox>
                <w10:anchorlock/>
              </v:rect>
            </w:pict>
          </mc:Fallback>
        </mc:AlternateContent>
      </w:r>
    </w:p>
    <w:p w14:paraId="591CA151" w14:textId="77777777" w:rsidR="00367035" w:rsidRDefault="00367035">
      <w:pP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br w:type="page"/>
      </w:r>
    </w:p>
    <w:p w14:paraId="2C848D35" w14:textId="412F92B9" w:rsidR="00766A69"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C0665DB" wp14:editId="1C7E6F82">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452071" cy="1048891"/>
                    </a:xfrm>
                    <a:prstGeom prst="rect">
                      <a:avLst/>
                    </a:prstGeom>
                    <a:ln/>
                  </pic:spPr>
                </pic:pic>
              </a:graphicData>
            </a:graphic>
          </wp:inline>
        </w:drawing>
      </w:r>
    </w:p>
    <w:p w14:paraId="742A0584" w14:textId="77777777" w:rsidR="00766A69"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0B227BF0" w14:textId="77777777" w:rsidR="00766A69"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44F957B7" w14:textId="77777777" w:rsidR="00766A69" w:rsidRDefault="00766A69">
      <w:pPr>
        <w:pBdr>
          <w:top w:val="nil"/>
          <w:left w:val="nil"/>
          <w:bottom w:val="nil"/>
          <w:right w:val="nil"/>
          <w:between w:val="nil"/>
        </w:pBdr>
        <w:jc w:val="center"/>
        <w:rPr>
          <w:rFonts w:ascii="Times New Roman" w:eastAsia="Times New Roman" w:hAnsi="Times New Roman" w:cs="Times New Roman"/>
          <w:b/>
          <w:color w:val="000000"/>
          <w:sz w:val="32"/>
          <w:szCs w:val="32"/>
        </w:rPr>
      </w:pPr>
    </w:p>
    <w:p w14:paraId="2CA6E3CB" w14:textId="77777777" w:rsidR="00766A69" w:rsidRDefault="00766A69">
      <w:pPr>
        <w:pBdr>
          <w:top w:val="nil"/>
          <w:left w:val="nil"/>
          <w:bottom w:val="nil"/>
          <w:right w:val="nil"/>
          <w:between w:val="nil"/>
        </w:pBdr>
        <w:jc w:val="both"/>
        <w:rPr>
          <w:rFonts w:ascii="Times New Roman" w:eastAsia="Times New Roman" w:hAnsi="Times New Roman" w:cs="Times New Roman"/>
          <w:color w:val="000000"/>
          <w:sz w:val="24"/>
          <w:szCs w:val="24"/>
        </w:rPr>
      </w:pPr>
    </w:p>
    <w:p w14:paraId="197DB432" w14:textId="6A2B10FB" w:rsidR="00766A69"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645D1E">
        <w:rPr>
          <w:rFonts w:ascii="Times New Roman" w:eastAsia="Times New Roman" w:hAnsi="Times New Roman" w:cs="Times New Roman"/>
          <w:b/>
          <w:sz w:val="24"/>
          <w:szCs w:val="24"/>
        </w:rPr>
        <w:t>Smart feedback/Active Document ML</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w:t>
      </w:r>
      <w:r w:rsidR="00AE0366">
        <w:rPr>
          <w:rFonts w:ascii="Times New Roman" w:eastAsia="Times New Roman" w:hAnsi="Times New Roman" w:cs="Times New Roman"/>
          <w:sz w:val="24"/>
          <w:szCs w:val="24"/>
        </w:rPr>
        <w:t>fulfilment</w:t>
      </w:r>
      <w:r>
        <w:rPr>
          <w:rFonts w:ascii="Times New Roman" w:eastAsia="Times New Roman" w:hAnsi="Times New Roman" w:cs="Times New Roman"/>
          <w:sz w:val="24"/>
          <w:szCs w:val="24"/>
        </w:rPr>
        <w:t xml:space="preserve">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AE0366">
        <w:rPr>
          <w:rFonts w:ascii="Times New Roman" w:eastAsia="Times New Roman" w:hAnsi="Times New Roman" w:cs="Times New Roman"/>
          <w:b/>
          <w:sz w:val="24"/>
          <w:szCs w:val="24"/>
        </w:rPr>
        <w:t>Dr</w:t>
      </w:r>
      <w:r w:rsidR="00645D1E">
        <w:rPr>
          <w:rFonts w:ascii="Times New Roman" w:eastAsia="Times New Roman" w:hAnsi="Times New Roman" w:cs="Times New Roman"/>
          <w:b/>
          <w:sz w:val="24"/>
          <w:szCs w:val="24"/>
        </w:rPr>
        <w:t xml:space="preserve"> Jay Bhatnagar</w:t>
      </w:r>
      <w:r>
        <w:rPr>
          <w:rFonts w:ascii="Times New Roman" w:eastAsia="Times New Roman" w:hAnsi="Times New Roman" w:cs="Times New Roman"/>
          <w:b/>
          <w:sz w:val="24"/>
          <w:szCs w:val="24"/>
        </w:rPr>
        <w:t xml:space="preserve">, </w:t>
      </w:r>
      <w:r w:rsidR="00367035">
        <w:rPr>
          <w:rFonts w:ascii="Times New Roman" w:eastAsia="Times New Roman" w:hAnsi="Times New Roman" w:cs="Times New Roman"/>
          <w:b/>
          <w:sz w:val="24"/>
          <w:szCs w:val="24"/>
        </w:rPr>
        <w:t>Professor</w:t>
      </w:r>
      <w:r>
        <w:rPr>
          <w:rFonts w:ascii="Times New Roman" w:eastAsia="Times New Roman" w:hAnsi="Times New Roman" w:cs="Times New Roman"/>
          <w:sz w:val="24"/>
          <w:szCs w:val="24"/>
        </w:rPr>
        <w:t>, Department of Computer Science and Engineering, Graphic Era (Deemed to be University), Dehradun.</w:t>
      </w:r>
    </w:p>
    <w:p w14:paraId="0676A6A7" w14:textId="77777777" w:rsidR="00766A69" w:rsidRDefault="00766A69">
      <w:pPr>
        <w:spacing w:line="360" w:lineRule="auto"/>
        <w:jc w:val="both"/>
        <w:rPr>
          <w:rFonts w:ascii="Times New Roman" w:eastAsia="Times New Roman" w:hAnsi="Times New Roman" w:cs="Times New Roman"/>
          <w:sz w:val="24"/>
          <w:szCs w:val="24"/>
        </w:rPr>
      </w:pPr>
    </w:p>
    <w:p w14:paraId="10E408E5" w14:textId="77777777" w:rsidR="00766A6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73603D3" w14:textId="77777777" w:rsidR="00766A69" w:rsidRDefault="00766A69">
      <w:pPr>
        <w:spacing w:line="360" w:lineRule="auto"/>
        <w:ind w:left="720" w:firstLine="720"/>
        <w:jc w:val="both"/>
        <w:rPr>
          <w:rFonts w:ascii="Times New Roman" w:eastAsia="Times New Roman" w:hAnsi="Times New Roman" w:cs="Times New Roman"/>
          <w:sz w:val="24"/>
          <w:szCs w:val="24"/>
        </w:rPr>
      </w:pPr>
    </w:p>
    <w:p w14:paraId="0E3D65D6" w14:textId="2A03CD29" w:rsidR="00766A69" w:rsidRDefault="00645D1E" w:rsidP="00645D1E">
      <w:pPr>
        <w:spacing w:line="360" w:lineRule="auto"/>
        <w:ind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Lakshay Bansal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 2018903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4786E59" w14:textId="77777777" w:rsidR="00766A69" w:rsidRDefault="00766A69">
      <w:pPr>
        <w:spacing w:line="360" w:lineRule="auto"/>
        <w:jc w:val="both"/>
        <w:rPr>
          <w:rFonts w:ascii="Bookman Old Style" w:eastAsia="Bookman Old Style" w:hAnsi="Bookman Old Style" w:cs="Bookman Old Style"/>
          <w:sz w:val="24"/>
          <w:szCs w:val="24"/>
        </w:rPr>
      </w:pPr>
    </w:p>
    <w:p w14:paraId="7B2E4197" w14:textId="77777777" w:rsidR="00766A69" w:rsidRDefault="00766A69">
      <w:pPr>
        <w:pBdr>
          <w:bottom w:val="single" w:sz="12" w:space="1" w:color="000000"/>
        </w:pBdr>
        <w:spacing w:line="480" w:lineRule="auto"/>
        <w:jc w:val="center"/>
        <w:rPr>
          <w:rFonts w:ascii="Times New Roman" w:eastAsia="Times New Roman" w:hAnsi="Times New Roman" w:cs="Times New Roman"/>
          <w:b/>
          <w:sz w:val="36"/>
          <w:szCs w:val="36"/>
        </w:rPr>
      </w:pPr>
    </w:p>
    <w:p w14:paraId="38974853" w14:textId="77777777" w:rsidR="00766A69" w:rsidRDefault="00766A69">
      <w:pPr>
        <w:pBdr>
          <w:bottom w:val="single" w:sz="12" w:space="1" w:color="000000"/>
        </w:pBdr>
        <w:spacing w:line="480" w:lineRule="auto"/>
        <w:jc w:val="center"/>
        <w:rPr>
          <w:rFonts w:ascii="Times New Roman" w:eastAsia="Times New Roman" w:hAnsi="Times New Roman" w:cs="Times New Roman"/>
          <w:b/>
          <w:sz w:val="36"/>
          <w:szCs w:val="36"/>
        </w:rPr>
      </w:pPr>
    </w:p>
    <w:p w14:paraId="1EBE6568" w14:textId="77777777" w:rsidR="00766A69" w:rsidRDefault="00766A69">
      <w:pPr>
        <w:pBdr>
          <w:bottom w:val="single" w:sz="12" w:space="1" w:color="000000"/>
        </w:pBdr>
        <w:spacing w:line="480" w:lineRule="auto"/>
        <w:jc w:val="center"/>
        <w:rPr>
          <w:rFonts w:ascii="Times New Roman" w:eastAsia="Times New Roman" w:hAnsi="Times New Roman" w:cs="Times New Roman"/>
          <w:b/>
          <w:sz w:val="36"/>
          <w:szCs w:val="36"/>
        </w:rPr>
      </w:pPr>
    </w:p>
    <w:p w14:paraId="094504AD" w14:textId="77777777" w:rsidR="00766A69" w:rsidRDefault="00766A69">
      <w:pPr>
        <w:pBdr>
          <w:bottom w:val="single" w:sz="12" w:space="1" w:color="000000"/>
        </w:pBdr>
        <w:spacing w:line="480" w:lineRule="auto"/>
        <w:jc w:val="center"/>
        <w:rPr>
          <w:rFonts w:ascii="Times New Roman" w:eastAsia="Times New Roman" w:hAnsi="Times New Roman" w:cs="Times New Roman"/>
          <w:b/>
          <w:sz w:val="36"/>
          <w:szCs w:val="36"/>
        </w:rPr>
      </w:pPr>
    </w:p>
    <w:p w14:paraId="37D115AC" w14:textId="77777777" w:rsidR="00766A69" w:rsidRDefault="00766A69">
      <w:pPr>
        <w:pBdr>
          <w:bottom w:val="single" w:sz="12" w:space="1" w:color="000000"/>
        </w:pBdr>
        <w:spacing w:line="480" w:lineRule="auto"/>
        <w:jc w:val="center"/>
        <w:rPr>
          <w:rFonts w:ascii="Times New Roman" w:eastAsia="Times New Roman" w:hAnsi="Times New Roman" w:cs="Times New Roman"/>
          <w:b/>
          <w:sz w:val="36"/>
          <w:szCs w:val="36"/>
        </w:rPr>
      </w:pPr>
    </w:p>
    <w:p w14:paraId="6B39437E" w14:textId="77777777" w:rsidR="00766A69" w:rsidRDefault="00766A69">
      <w:pPr>
        <w:pBdr>
          <w:bottom w:val="single" w:sz="12" w:space="1" w:color="000000"/>
        </w:pBdr>
        <w:spacing w:line="480" w:lineRule="auto"/>
        <w:jc w:val="center"/>
        <w:rPr>
          <w:rFonts w:ascii="Times New Roman" w:eastAsia="Times New Roman" w:hAnsi="Times New Roman" w:cs="Times New Roman"/>
          <w:b/>
          <w:sz w:val="36"/>
          <w:szCs w:val="36"/>
        </w:rPr>
      </w:pPr>
    </w:p>
    <w:p w14:paraId="0EDF3B14" w14:textId="77777777" w:rsidR="00766A69" w:rsidRDefault="00766A69">
      <w:pPr>
        <w:pBdr>
          <w:bottom w:val="single" w:sz="12" w:space="1" w:color="000000"/>
        </w:pBdr>
        <w:spacing w:line="480" w:lineRule="auto"/>
        <w:jc w:val="center"/>
        <w:rPr>
          <w:rFonts w:ascii="Times New Roman" w:eastAsia="Times New Roman" w:hAnsi="Times New Roman" w:cs="Times New Roman"/>
          <w:b/>
          <w:sz w:val="36"/>
          <w:szCs w:val="36"/>
        </w:rPr>
      </w:pPr>
    </w:p>
    <w:p w14:paraId="24EA1CF3" w14:textId="77777777" w:rsidR="00766A69" w:rsidRDefault="00766A69">
      <w:pPr>
        <w:pBdr>
          <w:bottom w:val="single" w:sz="12" w:space="1" w:color="000000"/>
        </w:pBdr>
        <w:spacing w:line="480" w:lineRule="auto"/>
        <w:jc w:val="center"/>
        <w:rPr>
          <w:rFonts w:ascii="Times New Roman" w:eastAsia="Times New Roman" w:hAnsi="Times New Roman" w:cs="Times New Roman"/>
          <w:b/>
          <w:sz w:val="36"/>
          <w:szCs w:val="36"/>
        </w:rPr>
      </w:pPr>
    </w:p>
    <w:p w14:paraId="44654FF9" w14:textId="77777777" w:rsidR="00766A69" w:rsidRDefault="00766A69">
      <w:pPr>
        <w:pBdr>
          <w:bottom w:val="single" w:sz="12" w:space="1" w:color="000000"/>
        </w:pBdr>
        <w:spacing w:line="480" w:lineRule="auto"/>
        <w:jc w:val="center"/>
        <w:rPr>
          <w:rFonts w:ascii="Times New Roman" w:eastAsia="Times New Roman" w:hAnsi="Times New Roman" w:cs="Times New Roman"/>
          <w:b/>
          <w:sz w:val="36"/>
          <w:szCs w:val="36"/>
        </w:rPr>
      </w:pPr>
    </w:p>
    <w:p w14:paraId="7DB9D80C" w14:textId="77777777" w:rsidR="00766A69"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5DA24755" w14:textId="77777777" w:rsidR="00766A69" w:rsidRDefault="00766A69">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766A69" w14:paraId="2AA358EA" w14:textId="77777777">
        <w:trPr>
          <w:trHeight w:val="449"/>
          <w:jc w:val="center"/>
        </w:trPr>
        <w:tc>
          <w:tcPr>
            <w:tcW w:w="1634" w:type="dxa"/>
          </w:tcPr>
          <w:p w14:paraId="35977533" w14:textId="77777777" w:rsidR="00766A6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0E77FFE5" w14:textId="77777777" w:rsidR="00766A6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2CA0A9EB" w14:textId="77777777" w:rsidR="00766A6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766A69" w14:paraId="066E9983" w14:textId="77777777">
        <w:trPr>
          <w:trHeight w:val="433"/>
          <w:jc w:val="center"/>
        </w:trPr>
        <w:tc>
          <w:tcPr>
            <w:tcW w:w="1634" w:type="dxa"/>
          </w:tcPr>
          <w:p w14:paraId="5796D9DB" w14:textId="77777777" w:rsidR="00766A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51308006" w14:textId="62F995F1" w:rsidR="00766A69" w:rsidRDefault="00000000" w:rsidP="00645D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w:t>
            </w:r>
            <w:r w:rsidR="00645D1E">
              <w:rPr>
                <w:rFonts w:ascii="Times New Roman" w:eastAsia="Times New Roman" w:hAnsi="Times New Roman" w:cs="Times New Roman"/>
                <w:sz w:val="24"/>
                <w:szCs w:val="24"/>
              </w:rPr>
              <w:t>o</w:t>
            </w:r>
            <w:r>
              <w:rPr>
                <w:rFonts w:ascii="Times New Roman" w:eastAsia="Times New Roman" w:hAnsi="Times New Roman" w:cs="Times New Roman"/>
                <w:sz w:val="24"/>
                <w:szCs w:val="24"/>
              </w:rPr>
              <w:t>n</w:t>
            </w:r>
          </w:p>
        </w:tc>
        <w:tc>
          <w:tcPr>
            <w:tcW w:w="1290" w:type="dxa"/>
          </w:tcPr>
          <w:p w14:paraId="4CAC3B5F" w14:textId="5D28929A" w:rsidR="00766A69" w:rsidRPr="00BE4142" w:rsidRDefault="00BE4142" w:rsidP="00BE4142">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r w:rsidR="00766A69" w14:paraId="1778B170" w14:textId="77777777">
        <w:trPr>
          <w:trHeight w:val="433"/>
          <w:jc w:val="center"/>
        </w:trPr>
        <w:tc>
          <w:tcPr>
            <w:tcW w:w="1634" w:type="dxa"/>
          </w:tcPr>
          <w:p w14:paraId="5C03DC94" w14:textId="77777777" w:rsidR="00766A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1B31F721" w14:textId="77777777" w:rsidR="00766A69" w:rsidRDefault="00000000" w:rsidP="00645D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66E26CE6" w14:textId="5A7C0CE1" w:rsidR="00766A69" w:rsidRPr="00BE4142" w:rsidRDefault="00BE4142">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BD1626">
              <w:rPr>
                <w:rFonts w:ascii="Times New Roman" w:eastAsia="Times New Roman" w:hAnsi="Times New Roman" w:cs="Times New Roman"/>
                <w:bCs/>
                <w:sz w:val="24"/>
                <w:szCs w:val="24"/>
              </w:rPr>
              <w:t>4</w:t>
            </w:r>
          </w:p>
        </w:tc>
      </w:tr>
      <w:tr w:rsidR="00766A69" w:rsidRPr="00BD1626" w14:paraId="15F809B8" w14:textId="77777777">
        <w:trPr>
          <w:trHeight w:val="433"/>
          <w:jc w:val="center"/>
        </w:trPr>
        <w:tc>
          <w:tcPr>
            <w:tcW w:w="1634" w:type="dxa"/>
          </w:tcPr>
          <w:p w14:paraId="0C3BCF29" w14:textId="77777777" w:rsidR="00766A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6D871795" w14:textId="77777777" w:rsidR="00766A69" w:rsidRDefault="00000000" w:rsidP="00645D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72A0981A" w14:textId="0FC23270" w:rsidR="00766A69" w:rsidRPr="00BD1626" w:rsidRDefault="00BD1626">
            <w:pPr>
              <w:jc w:val="center"/>
              <w:rPr>
                <w:rFonts w:ascii="Times New Roman" w:eastAsia="Times New Roman" w:hAnsi="Times New Roman" w:cs="Times New Roman"/>
                <w:bCs/>
                <w:sz w:val="24"/>
                <w:szCs w:val="24"/>
              </w:rPr>
            </w:pPr>
            <w:r w:rsidRPr="00BD1626">
              <w:rPr>
                <w:rFonts w:ascii="Times New Roman" w:eastAsia="Times New Roman" w:hAnsi="Times New Roman" w:cs="Times New Roman"/>
                <w:bCs/>
                <w:sz w:val="24"/>
                <w:szCs w:val="24"/>
              </w:rPr>
              <w:t>5-6</w:t>
            </w:r>
          </w:p>
        </w:tc>
      </w:tr>
      <w:tr w:rsidR="00766A69" w:rsidRPr="00BD1626" w14:paraId="1BBED546" w14:textId="77777777">
        <w:trPr>
          <w:trHeight w:val="449"/>
          <w:jc w:val="center"/>
        </w:trPr>
        <w:tc>
          <w:tcPr>
            <w:tcW w:w="1634" w:type="dxa"/>
          </w:tcPr>
          <w:p w14:paraId="67999D73" w14:textId="77777777" w:rsidR="00766A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0B3A3B2B" w14:textId="77777777" w:rsidR="00766A69" w:rsidRDefault="00000000" w:rsidP="00645D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53FC93CC" w14:textId="2F257E41" w:rsidR="00766A69" w:rsidRPr="00BD1626" w:rsidRDefault="00BD1626">
            <w:pPr>
              <w:jc w:val="center"/>
              <w:rPr>
                <w:rFonts w:ascii="Times New Roman" w:eastAsia="Times New Roman" w:hAnsi="Times New Roman" w:cs="Times New Roman"/>
                <w:bCs/>
                <w:sz w:val="24"/>
                <w:szCs w:val="24"/>
              </w:rPr>
            </w:pPr>
            <w:r w:rsidRPr="00BD1626">
              <w:rPr>
                <w:rFonts w:ascii="Times New Roman" w:eastAsia="Times New Roman" w:hAnsi="Times New Roman" w:cs="Times New Roman"/>
                <w:bCs/>
                <w:sz w:val="24"/>
                <w:szCs w:val="24"/>
              </w:rPr>
              <w:t>7-11</w:t>
            </w:r>
          </w:p>
        </w:tc>
      </w:tr>
      <w:tr w:rsidR="00766A69" w:rsidRPr="00BD1626" w14:paraId="7B587786" w14:textId="77777777">
        <w:trPr>
          <w:trHeight w:val="449"/>
          <w:jc w:val="center"/>
        </w:trPr>
        <w:tc>
          <w:tcPr>
            <w:tcW w:w="1634" w:type="dxa"/>
          </w:tcPr>
          <w:p w14:paraId="0308A1F2" w14:textId="77777777" w:rsidR="00766A6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7D396746" w14:textId="77777777" w:rsidR="00766A69" w:rsidRDefault="00000000" w:rsidP="00645D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1E3BE8A3" w14:textId="0CAFEFFA" w:rsidR="00766A69" w:rsidRPr="00BD1626" w:rsidRDefault="00BD1626">
            <w:pPr>
              <w:jc w:val="center"/>
              <w:rPr>
                <w:rFonts w:ascii="Times New Roman" w:eastAsia="Times New Roman" w:hAnsi="Times New Roman" w:cs="Times New Roman"/>
                <w:bCs/>
                <w:sz w:val="24"/>
                <w:szCs w:val="24"/>
              </w:rPr>
            </w:pPr>
            <w:r w:rsidRPr="00BD1626">
              <w:rPr>
                <w:rFonts w:ascii="Times New Roman" w:eastAsia="Times New Roman" w:hAnsi="Times New Roman" w:cs="Times New Roman"/>
                <w:bCs/>
                <w:sz w:val="24"/>
                <w:szCs w:val="24"/>
              </w:rPr>
              <w:t>12-13</w:t>
            </w:r>
          </w:p>
        </w:tc>
      </w:tr>
      <w:tr w:rsidR="00766A69" w14:paraId="0CA79144" w14:textId="77777777">
        <w:trPr>
          <w:trHeight w:val="433"/>
          <w:jc w:val="center"/>
        </w:trPr>
        <w:tc>
          <w:tcPr>
            <w:tcW w:w="1634" w:type="dxa"/>
          </w:tcPr>
          <w:p w14:paraId="0BEE465F" w14:textId="77777777" w:rsidR="00766A69" w:rsidRDefault="00766A69">
            <w:pPr>
              <w:jc w:val="center"/>
              <w:rPr>
                <w:rFonts w:ascii="Times New Roman" w:eastAsia="Times New Roman" w:hAnsi="Times New Roman" w:cs="Times New Roman"/>
                <w:sz w:val="24"/>
                <w:szCs w:val="24"/>
              </w:rPr>
            </w:pPr>
          </w:p>
        </w:tc>
        <w:tc>
          <w:tcPr>
            <w:tcW w:w="4449" w:type="dxa"/>
          </w:tcPr>
          <w:p w14:paraId="4F0E5332" w14:textId="77777777" w:rsidR="00766A69" w:rsidRDefault="00000000" w:rsidP="00645D1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739A9734" w14:textId="77777777" w:rsidR="00766A69" w:rsidRDefault="00766A69">
            <w:pPr>
              <w:jc w:val="center"/>
              <w:rPr>
                <w:rFonts w:ascii="Times New Roman" w:eastAsia="Times New Roman" w:hAnsi="Times New Roman" w:cs="Times New Roman"/>
                <w:b/>
                <w:sz w:val="24"/>
                <w:szCs w:val="24"/>
              </w:rPr>
            </w:pPr>
          </w:p>
        </w:tc>
      </w:tr>
    </w:tbl>
    <w:p w14:paraId="137C9C6C" w14:textId="77777777" w:rsidR="00766A69" w:rsidRDefault="00766A69">
      <w:pPr>
        <w:jc w:val="center"/>
        <w:rPr>
          <w:b/>
        </w:rPr>
      </w:pPr>
    </w:p>
    <w:p w14:paraId="2E898FFC" w14:textId="77777777" w:rsidR="00766A69" w:rsidRDefault="00766A69">
      <w:pPr>
        <w:spacing w:line="480" w:lineRule="auto"/>
        <w:jc w:val="center"/>
        <w:rPr>
          <w:rFonts w:ascii="Bookman Old Style" w:eastAsia="Bookman Old Style" w:hAnsi="Bookman Old Style" w:cs="Bookman Old Style"/>
          <w:sz w:val="32"/>
          <w:szCs w:val="32"/>
        </w:rPr>
      </w:pPr>
    </w:p>
    <w:p w14:paraId="6E658B97" w14:textId="77777777" w:rsidR="00766A69" w:rsidRDefault="00766A69">
      <w:pPr>
        <w:spacing w:line="480" w:lineRule="auto"/>
        <w:jc w:val="center"/>
        <w:rPr>
          <w:rFonts w:ascii="Bookman Old Style" w:eastAsia="Bookman Old Style" w:hAnsi="Bookman Old Style" w:cs="Bookman Old Style"/>
          <w:sz w:val="32"/>
          <w:szCs w:val="32"/>
        </w:rPr>
      </w:pPr>
    </w:p>
    <w:p w14:paraId="48A8FFEA" w14:textId="77777777" w:rsidR="00766A69" w:rsidRDefault="00766A69">
      <w:pPr>
        <w:spacing w:line="480" w:lineRule="auto"/>
        <w:jc w:val="center"/>
        <w:rPr>
          <w:rFonts w:ascii="Bookman Old Style" w:eastAsia="Bookman Old Style" w:hAnsi="Bookman Old Style" w:cs="Bookman Old Style"/>
          <w:sz w:val="32"/>
          <w:szCs w:val="32"/>
        </w:rPr>
      </w:pPr>
    </w:p>
    <w:p w14:paraId="166E88C1" w14:textId="77777777" w:rsidR="00766A69" w:rsidRDefault="00766A69">
      <w:pPr>
        <w:spacing w:line="480" w:lineRule="auto"/>
        <w:jc w:val="center"/>
        <w:rPr>
          <w:rFonts w:ascii="Bookman Old Style" w:eastAsia="Bookman Old Style" w:hAnsi="Bookman Old Style" w:cs="Bookman Old Style"/>
          <w:sz w:val="32"/>
          <w:szCs w:val="32"/>
        </w:rPr>
      </w:pPr>
    </w:p>
    <w:p w14:paraId="2981184D" w14:textId="77777777" w:rsidR="00766A69" w:rsidRDefault="00766A69">
      <w:pPr>
        <w:spacing w:line="480" w:lineRule="auto"/>
        <w:jc w:val="center"/>
        <w:rPr>
          <w:rFonts w:ascii="Bookman Old Style" w:eastAsia="Bookman Old Style" w:hAnsi="Bookman Old Style" w:cs="Bookman Old Style"/>
          <w:sz w:val="32"/>
          <w:szCs w:val="32"/>
        </w:rPr>
      </w:pPr>
    </w:p>
    <w:p w14:paraId="588E00B0" w14:textId="77777777" w:rsidR="00766A69" w:rsidRDefault="00766A69">
      <w:pPr>
        <w:spacing w:line="480" w:lineRule="auto"/>
        <w:jc w:val="center"/>
        <w:rPr>
          <w:rFonts w:ascii="Bookman Old Style" w:eastAsia="Bookman Old Style" w:hAnsi="Bookman Old Style" w:cs="Bookman Old Style"/>
          <w:sz w:val="32"/>
          <w:szCs w:val="32"/>
        </w:rPr>
      </w:pPr>
    </w:p>
    <w:p w14:paraId="5ABD3B0D" w14:textId="77777777" w:rsidR="00766A69" w:rsidRDefault="00766A69">
      <w:pPr>
        <w:spacing w:line="480" w:lineRule="auto"/>
        <w:jc w:val="center"/>
        <w:rPr>
          <w:rFonts w:ascii="Bookman Old Style" w:eastAsia="Bookman Old Style" w:hAnsi="Bookman Old Style" w:cs="Bookman Old Style"/>
          <w:sz w:val="32"/>
          <w:szCs w:val="32"/>
        </w:rPr>
      </w:pPr>
    </w:p>
    <w:p w14:paraId="288F36C5" w14:textId="77777777" w:rsidR="00766A69" w:rsidRDefault="00766A69">
      <w:pPr>
        <w:spacing w:line="480" w:lineRule="auto"/>
        <w:jc w:val="center"/>
        <w:rPr>
          <w:rFonts w:ascii="Bookman Old Style" w:eastAsia="Bookman Old Style" w:hAnsi="Bookman Old Style" w:cs="Bookman Old Style"/>
          <w:sz w:val="32"/>
          <w:szCs w:val="32"/>
        </w:rPr>
      </w:pPr>
    </w:p>
    <w:p w14:paraId="1934DD44" w14:textId="77777777" w:rsidR="00766A69" w:rsidRDefault="00766A69">
      <w:pPr>
        <w:spacing w:line="480" w:lineRule="auto"/>
        <w:jc w:val="center"/>
        <w:rPr>
          <w:rFonts w:ascii="Bookman Old Style" w:eastAsia="Bookman Old Style" w:hAnsi="Bookman Old Style" w:cs="Bookman Old Style"/>
          <w:sz w:val="32"/>
          <w:szCs w:val="32"/>
        </w:rPr>
      </w:pPr>
    </w:p>
    <w:p w14:paraId="1C1927F0" w14:textId="77777777" w:rsidR="00766A69" w:rsidRDefault="00766A69">
      <w:pPr>
        <w:spacing w:line="480" w:lineRule="auto"/>
        <w:jc w:val="center"/>
        <w:rPr>
          <w:rFonts w:ascii="Bookman Old Style" w:eastAsia="Bookman Old Style" w:hAnsi="Bookman Old Style" w:cs="Bookman Old Style"/>
          <w:sz w:val="32"/>
          <w:szCs w:val="32"/>
        </w:rPr>
      </w:pPr>
    </w:p>
    <w:p w14:paraId="0C1DD870" w14:textId="77777777" w:rsidR="00766A69" w:rsidRDefault="00766A69">
      <w:pPr>
        <w:spacing w:line="480" w:lineRule="auto"/>
        <w:jc w:val="center"/>
        <w:rPr>
          <w:rFonts w:ascii="Bookman Old Style" w:eastAsia="Bookman Old Style" w:hAnsi="Bookman Old Style" w:cs="Bookman Old Style"/>
          <w:sz w:val="32"/>
          <w:szCs w:val="32"/>
        </w:rPr>
        <w:sectPr w:rsidR="00766A69" w:rsidSect="00D335D3">
          <w:footerReference w:type="default" r:id="rId13"/>
          <w:pgSz w:w="11906" w:h="16838"/>
          <w:pgMar w:top="425" w:right="567" w:bottom="425" w:left="709" w:header="720" w:footer="720" w:gutter="0"/>
          <w:pgNumType w:start="1"/>
          <w:cols w:space="720"/>
        </w:sectPr>
      </w:pPr>
    </w:p>
    <w:p w14:paraId="700507A4" w14:textId="3E2B37A3" w:rsidR="00766A6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w:t>
      </w:r>
      <w:r w:rsidR="00645D1E">
        <w:rPr>
          <w:rFonts w:ascii="Times New Roman" w:eastAsia="Times New Roman" w:hAnsi="Times New Roman" w:cs="Times New Roman"/>
          <w:b/>
          <w:sz w:val="32"/>
          <w:szCs w:val="32"/>
        </w:rPr>
        <w:t xml:space="preserve"> 1</w:t>
      </w:r>
    </w:p>
    <w:p w14:paraId="752C04E1" w14:textId="68B6E66C" w:rsidR="00766A69" w:rsidRPr="00645D1E" w:rsidRDefault="00000000" w:rsidP="00645D1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22485AF8" w14:textId="58EB6A6A" w:rsidR="00766A69" w:rsidRDefault="00000000" w:rsidP="002E4D98">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26CD57BA" w14:textId="72A97D12" w:rsidR="00AE0366" w:rsidRDefault="00DC5F4B" w:rsidP="002E4D98">
      <w:pPr>
        <w:spacing w:line="360" w:lineRule="auto"/>
        <w:jc w:val="both"/>
        <w:rPr>
          <w:rFonts w:ascii="Times New Roman" w:eastAsia="Times New Roman" w:hAnsi="Times New Roman" w:cs="Times New Roman"/>
          <w:sz w:val="24"/>
          <w:szCs w:val="24"/>
        </w:rPr>
      </w:pPr>
      <w:r w:rsidRPr="00DC5F4B">
        <w:rPr>
          <w:rFonts w:ascii="Times New Roman" w:eastAsia="Times New Roman" w:hAnsi="Times New Roman" w:cs="Times New Roman"/>
          <w:sz w:val="24"/>
          <w:szCs w:val="24"/>
        </w:rPr>
        <w:t>Machine learning (ML) is a potent tool for enhancing user experience and increasing productivity in a variety of fields. Two effective ML applications are smart feedback and active documents. These technologies enable intelligent and engaging engagements with digital content by utilizing ML algorithms and approaches, offering insightful information and immediate support. This introduction will go over the ideas of intelligent feedback and active documents, emphasizing the advantages and uses of each.</w:t>
      </w:r>
    </w:p>
    <w:p w14:paraId="6C8A7D22" w14:textId="77777777" w:rsidR="00AE0366" w:rsidRDefault="00AE0366" w:rsidP="002E4D98">
      <w:pPr>
        <w:spacing w:line="360" w:lineRule="auto"/>
        <w:jc w:val="both"/>
        <w:rPr>
          <w:rFonts w:ascii="Times New Roman" w:eastAsia="Times New Roman" w:hAnsi="Times New Roman" w:cs="Times New Roman"/>
          <w:sz w:val="24"/>
          <w:szCs w:val="24"/>
        </w:rPr>
      </w:pPr>
    </w:p>
    <w:p w14:paraId="29671551" w14:textId="02A876A8" w:rsidR="00AE0366" w:rsidRPr="00AE0366" w:rsidRDefault="00AE0366" w:rsidP="002E4D98">
      <w:pPr>
        <w:spacing w:line="360" w:lineRule="auto"/>
        <w:rPr>
          <w:rFonts w:ascii="Times New Roman" w:eastAsia="Times New Roman" w:hAnsi="Times New Roman" w:cs="Times New Roman"/>
          <w:b/>
          <w:bCs/>
          <w:sz w:val="28"/>
          <w:szCs w:val="28"/>
        </w:rPr>
      </w:pPr>
      <w:r w:rsidRPr="00AE0366">
        <w:rPr>
          <w:rFonts w:ascii="Times New Roman" w:eastAsia="Times New Roman" w:hAnsi="Times New Roman" w:cs="Times New Roman"/>
          <w:b/>
          <w:bCs/>
          <w:sz w:val="28"/>
          <w:szCs w:val="28"/>
        </w:rPr>
        <w:t>1.1.1 Smart Feedback</w:t>
      </w:r>
    </w:p>
    <w:p w14:paraId="14B183B8" w14:textId="035B7BD6" w:rsidR="00AE0366" w:rsidRPr="00AE0366" w:rsidRDefault="00AE0366" w:rsidP="002E4D98">
      <w:pPr>
        <w:spacing w:line="360" w:lineRule="auto"/>
        <w:rPr>
          <w:rFonts w:ascii="Times New Roman" w:eastAsia="Times New Roman" w:hAnsi="Times New Roman" w:cs="Times New Roman"/>
          <w:sz w:val="24"/>
          <w:szCs w:val="24"/>
        </w:rPr>
      </w:pPr>
      <w:r w:rsidRPr="00AE0366">
        <w:rPr>
          <w:rFonts w:ascii="Times New Roman" w:eastAsia="Times New Roman" w:hAnsi="Times New Roman" w:cs="Times New Roman"/>
          <w:sz w:val="24"/>
          <w:szCs w:val="24"/>
        </w:rPr>
        <w:t xml:space="preserve">To deliver insightful and individualized feedback, smart feedback refers to the automated analysis and interpretation of user input or data utilizing ML techniques. It entails recording user interactions, examining trends, and making pertinent recommendations or suggestions. Large datasets can be used to train ML algorithms, which can then alter their responses based on user </w:t>
      </w:r>
      <w:r>
        <w:rPr>
          <w:rFonts w:ascii="Times New Roman" w:eastAsia="Times New Roman" w:hAnsi="Times New Roman" w:cs="Times New Roman"/>
          <w:sz w:val="24"/>
          <w:szCs w:val="24"/>
        </w:rPr>
        <w:t>behaviours</w:t>
      </w:r>
      <w:r w:rsidRPr="00AE0366">
        <w:rPr>
          <w:rFonts w:ascii="Times New Roman" w:eastAsia="Times New Roman" w:hAnsi="Times New Roman" w:cs="Times New Roman"/>
          <w:sz w:val="24"/>
          <w:szCs w:val="24"/>
        </w:rPr>
        <w:t xml:space="preserve"> to provide more intelligent and contextually aware feedback.</w:t>
      </w:r>
    </w:p>
    <w:p w14:paraId="7651F13F" w14:textId="182A05B8" w:rsidR="00AE0366" w:rsidRPr="00AE0366" w:rsidRDefault="00AE0366" w:rsidP="002E4D98">
      <w:pPr>
        <w:spacing w:line="360" w:lineRule="auto"/>
        <w:rPr>
          <w:rFonts w:ascii="Times New Roman" w:eastAsia="Times New Roman" w:hAnsi="Times New Roman" w:cs="Times New Roman"/>
          <w:sz w:val="24"/>
          <w:szCs w:val="24"/>
        </w:rPr>
      </w:pPr>
      <w:r w:rsidRPr="00AE0366">
        <w:rPr>
          <w:rFonts w:ascii="Times New Roman" w:eastAsia="Times New Roman" w:hAnsi="Times New Roman" w:cs="Times New Roman"/>
          <w:sz w:val="24"/>
          <w:szCs w:val="24"/>
        </w:rPr>
        <w:t xml:space="preserve">Smart feedback can be used to enhance user experiences across a variety of sectors. For instance, ML-powered feedback systems in e-learning platforms may analyze learners' progress, pinpoint areas for development, and offer customized recommendations for better learning results. Smart feedback can assess client attitude, feedback, and </w:t>
      </w:r>
      <w:r>
        <w:rPr>
          <w:rFonts w:ascii="Times New Roman" w:eastAsia="Times New Roman" w:hAnsi="Times New Roman" w:cs="Times New Roman"/>
          <w:sz w:val="24"/>
          <w:szCs w:val="24"/>
        </w:rPr>
        <w:t>behaviour</w:t>
      </w:r>
      <w:r w:rsidRPr="00AE0366">
        <w:rPr>
          <w:rFonts w:ascii="Times New Roman" w:eastAsia="Times New Roman" w:hAnsi="Times New Roman" w:cs="Times New Roman"/>
          <w:sz w:val="24"/>
          <w:szCs w:val="24"/>
        </w:rPr>
        <w:t xml:space="preserve"> in customer care applications to produce customized responses that increase customer happiness.</w:t>
      </w:r>
    </w:p>
    <w:p w14:paraId="000D6E8E" w14:textId="77777777" w:rsidR="00DC5F4B" w:rsidRDefault="00DC5F4B" w:rsidP="002E4D98">
      <w:pPr>
        <w:spacing w:line="360" w:lineRule="auto"/>
        <w:jc w:val="both"/>
        <w:rPr>
          <w:rFonts w:ascii="Times New Roman" w:eastAsia="Times New Roman" w:hAnsi="Times New Roman" w:cs="Times New Roman"/>
          <w:sz w:val="24"/>
          <w:szCs w:val="24"/>
        </w:rPr>
      </w:pPr>
    </w:p>
    <w:p w14:paraId="1075E2D0" w14:textId="773B90D5" w:rsidR="00AE0366" w:rsidRPr="00BE4142" w:rsidRDefault="00AE0366" w:rsidP="002E4D98">
      <w:pPr>
        <w:spacing w:line="360" w:lineRule="auto"/>
        <w:jc w:val="both"/>
        <w:rPr>
          <w:rFonts w:ascii="Times New Roman" w:eastAsia="Times New Roman" w:hAnsi="Times New Roman" w:cs="Times New Roman"/>
          <w:b/>
          <w:bCs/>
          <w:sz w:val="28"/>
          <w:szCs w:val="28"/>
        </w:rPr>
      </w:pPr>
      <w:r w:rsidRPr="00BE4142">
        <w:rPr>
          <w:rFonts w:ascii="Times New Roman" w:eastAsia="Times New Roman" w:hAnsi="Times New Roman" w:cs="Times New Roman"/>
          <w:b/>
          <w:bCs/>
          <w:sz w:val="28"/>
          <w:szCs w:val="28"/>
        </w:rPr>
        <w:t xml:space="preserve">1.1.2 </w:t>
      </w:r>
      <w:r w:rsidR="00BE4142" w:rsidRPr="00BE4142">
        <w:rPr>
          <w:rFonts w:ascii="Times New Roman" w:eastAsia="Times New Roman" w:hAnsi="Times New Roman" w:cs="Times New Roman"/>
          <w:b/>
          <w:bCs/>
          <w:sz w:val="28"/>
          <w:szCs w:val="28"/>
        </w:rPr>
        <w:t xml:space="preserve">Active Documents </w:t>
      </w:r>
    </w:p>
    <w:p w14:paraId="7A6362BF" w14:textId="77777777" w:rsidR="00BE4142" w:rsidRPr="00BE4142" w:rsidRDefault="00BE4142" w:rsidP="002E4D98">
      <w:pPr>
        <w:spacing w:line="360" w:lineRule="auto"/>
        <w:jc w:val="both"/>
        <w:rPr>
          <w:rFonts w:ascii="Times New Roman" w:eastAsia="Times New Roman" w:hAnsi="Times New Roman" w:cs="Times New Roman"/>
          <w:sz w:val="24"/>
          <w:szCs w:val="24"/>
        </w:rPr>
      </w:pPr>
      <w:r w:rsidRPr="00BE4142">
        <w:rPr>
          <w:rFonts w:ascii="Times New Roman" w:eastAsia="Times New Roman" w:hAnsi="Times New Roman" w:cs="Times New Roman"/>
          <w:sz w:val="24"/>
          <w:szCs w:val="24"/>
        </w:rPr>
        <w:t>Active documents are dynamic, interactive digital documents that use machine learning to offer intelligent functionality and real-time help. Active documents, as opposed to conventional static documents, may evaluate, respond to, and adapt to user input, making them more engaging and informative. Active documents with incorporated ML algorithms may automatically generate content, analyze data, and assist decisions.</w:t>
      </w:r>
    </w:p>
    <w:p w14:paraId="28D2BE43" w14:textId="51D03218" w:rsidR="00BE4142" w:rsidRDefault="00BE4142" w:rsidP="002E4D98">
      <w:pPr>
        <w:spacing w:line="360" w:lineRule="auto"/>
        <w:jc w:val="both"/>
        <w:rPr>
          <w:rFonts w:ascii="Times New Roman" w:eastAsia="Times New Roman" w:hAnsi="Times New Roman" w:cs="Times New Roman"/>
          <w:sz w:val="24"/>
          <w:szCs w:val="24"/>
        </w:rPr>
      </w:pPr>
      <w:r w:rsidRPr="00BE4142">
        <w:rPr>
          <w:rFonts w:ascii="Times New Roman" w:eastAsia="Times New Roman" w:hAnsi="Times New Roman" w:cs="Times New Roman"/>
          <w:sz w:val="24"/>
          <w:szCs w:val="24"/>
        </w:rPr>
        <w:t xml:space="preserve">Active documents are used in data analysis, research documentation, and collaborative settings in real life. For instance, ML algorithms can assist with auto-suggesting content, summarizing </w:t>
      </w:r>
      <w:r w:rsidRPr="00BE4142">
        <w:rPr>
          <w:rFonts w:ascii="Times New Roman" w:eastAsia="Times New Roman" w:hAnsi="Times New Roman" w:cs="Times New Roman"/>
          <w:sz w:val="24"/>
          <w:szCs w:val="24"/>
        </w:rPr>
        <w:lastRenderedPageBreak/>
        <w:t>talks, or extracting important information from massive text datasets in collaborative document editing applications. Active papers in research documentation can produce tables and charts, update references automatically, and provide current information pertinent to the document's content.</w:t>
      </w:r>
    </w:p>
    <w:p w14:paraId="45574347" w14:textId="77777777" w:rsidR="00BE4142" w:rsidRDefault="00BE4142" w:rsidP="002E4D98">
      <w:pPr>
        <w:spacing w:line="360" w:lineRule="auto"/>
        <w:jc w:val="both"/>
        <w:rPr>
          <w:rFonts w:ascii="Times New Roman" w:eastAsia="Times New Roman" w:hAnsi="Times New Roman" w:cs="Times New Roman"/>
          <w:sz w:val="24"/>
          <w:szCs w:val="24"/>
        </w:rPr>
      </w:pPr>
    </w:p>
    <w:p w14:paraId="4BB18B74" w14:textId="77B9EFB0" w:rsidR="00BE4142" w:rsidRPr="00BE4142" w:rsidRDefault="00BE4142" w:rsidP="002E4D98">
      <w:pPr>
        <w:pStyle w:val="ListParagraph"/>
        <w:numPr>
          <w:ilvl w:val="1"/>
          <w:numId w:val="1"/>
        </w:numPr>
        <w:spacing w:line="360" w:lineRule="auto"/>
        <w:rPr>
          <w:rFonts w:eastAsia="Times New Roman"/>
          <w:b/>
          <w:sz w:val="28"/>
          <w:szCs w:val="28"/>
        </w:rPr>
      </w:pPr>
      <w:r w:rsidRPr="00BE4142">
        <w:rPr>
          <w:rFonts w:eastAsia="Times New Roman"/>
          <w:b/>
          <w:sz w:val="28"/>
          <w:szCs w:val="28"/>
        </w:rPr>
        <w:t>Smart Feedback and Active Documents Using ML:</w:t>
      </w:r>
    </w:p>
    <w:p w14:paraId="1CBFC63F" w14:textId="2F796C9E" w:rsidR="00BE4142" w:rsidRPr="00BE4142" w:rsidRDefault="00BE4142" w:rsidP="002E4D98">
      <w:pPr>
        <w:spacing w:line="360" w:lineRule="auto"/>
        <w:rPr>
          <w:rFonts w:ascii="Times New Roman" w:eastAsia="Times New Roman" w:hAnsi="Times New Roman" w:cs="Times New Roman"/>
          <w:bCs/>
          <w:sz w:val="24"/>
          <w:szCs w:val="24"/>
        </w:rPr>
      </w:pPr>
      <w:r w:rsidRPr="00BE4142">
        <w:rPr>
          <w:rFonts w:ascii="Times New Roman" w:eastAsia="Times New Roman" w:hAnsi="Times New Roman" w:cs="Times New Roman"/>
          <w:bCs/>
          <w:sz w:val="24"/>
          <w:szCs w:val="24"/>
        </w:rPr>
        <w:t xml:space="preserve">Smart feedback and active documents are made possible thanks in large part to machine learning. Large volumes of data can be used to train ML systems to identify patterns, categorize inputs, and produce precise predictions or suggestions. To deliver pertinent feedback, Natural Language Processing (NLP) models can examine textual data, sentiment, and context. For individualized suggestions, user </w:t>
      </w:r>
      <w:r>
        <w:rPr>
          <w:rFonts w:ascii="Times New Roman" w:eastAsia="Times New Roman" w:hAnsi="Times New Roman" w:cs="Times New Roman"/>
          <w:bCs/>
          <w:sz w:val="24"/>
          <w:szCs w:val="24"/>
        </w:rPr>
        <w:t>behaviour</w:t>
      </w:r>
      <w:r w:rsidRPr="00BE4142">
        <w:rPr>
          <w:rFonts w:ascii="Times New Roman" w:eastAsia="Times New Roman" w:hAnsi="Times New Roman" w:cs="Times New Roman"/>
          <w:bCs/>
          <w:sz w:val="24"/>
          <w:szCs w:val="24"/>
        </w:rPr>
        <w:t xml:space="preserve"> and preferences can be understood using ML techniques like clustering, classification, and regression.</w:t>
      </w:r>
    </w:p>
    <w:p w14:paraId="343A4569" w14:textId="06F2F560" w:rsidR="00BE4142" w:rsidRDefault="00BE4142" w:rsidP="002E4D98">
      <w:pPr>
        <w:spacing w:line="360" w:lineRule="auto"/>
        <w:rPr>
          <w:rFonts w:ascii="Times New Roman" w:eastAsia="Times New Roman" w:hAnsi="Times New Roman" w:cs="Times New Roman"/>
          <w:bCs/>
          <w:sz w:val="24"/>
          <w:szCs w:val="24"/>
        </w:rPr>
      </w:pPr>
      <w:r w:rsidRPr="00BE4142">
        <w:rPr>
          <w:rFonts w:ascii="Times New Roman" w:eastAsia="Times New Roman" w:hAnsi="Times New Roman" w:cs="Times New Roman"/>
          <w:bCs/>
          <w:sz w:val="24"/>
          <w:szCs w:val="24"/>
        </w:rPr>
        <w:t>Additionally, active documents can use machine learning (ML) algorithms to process and analyze data, providing real-time insights. Active documents can be mined for information, have data transformed, and have anomalies detected using methods like text mining, picture recognition, and anomaly detection.</w:t>
      </w:r>
    </w:p>
    <w:p w14:paraId="3465F4E0" w14:textId="02EF5629" w:rsidR="00BE4142" w:rsidRDefault="00BE4142" w:rsidP="002E4D98">
      <w:pPr>
        <w:spacing w:line="360" w:lineRule="auto"/>
        <w:rPr>
          <w:rFonts w:ascii="Times New Roman" w:eastAsia="Times New Roman" w:hAnsi="Times New Roman" w:cs="Times New Roman"/>
          <w:bCs/>
          <w:sz w:val="24"/>
          <w:szCs w:val="24"/>
        </w:rPr>
      </w:pPr>
      <w:r w:rsidRPr="00BE4142">
        <w:rPr>
          <w:rFonts w:ascii="Times New Roman" w:eastAsia="Times New Roman" w:hAnsi="Times New Roman" w:cs="Times New Roman"/>
          <w:bCs/>
          <w:sz w:val="24"/>
          <w:szCs w:val="24"/>
        </w:rPr>
        <w:t>In conclusion, ML-powered smart feedback and dynamic documents improve user interactions with digital information significantly. These technologies enhance user experiences and boost productivity by offering tailored feedback, pertinent recommendations, and on-demand assistance. Smart feedback and active documents expand the realms of education, customer service, cooperation, research, and data analysis by utilizing the potential of ML.</w:t>
      </w:r>
      <w:r w:rsidR="003D5FB1">
        <w:rPr>
          <w:rFonts w:ascii="Times New Roman" w:eastAsia="Times New Roman" w:hAnsi="Times New Roman" w:cs="Times New Roman"/>
          <w:bCs/>
          <w:sz w:val="24"/>
          <w:szCs w:val="24"/>
        </w:rPr>
        <w:t xml:space="preserve"> </w:t>
      </w:r>
    </w:p>
    <w:p w14:paraId="68F2FA98" w14:textId="77777777" w:rsidR="003D5FB1" w:rsidRDefault="003D5FB1" w:rsidP="002E4D98">
      <w:pPr>
        <w:spacing w:line="360" w:lineRule="auto"/>
        <w:rPr>
          <w:rFonts w:ascii="Times New Roman" w:eastAsia="Times New Roman" w:hAnsi="Times New Roman" w:cs="Times New Roman"/>
          <w:bCs/>
          <w:sz w:val="24"/>
          <w:szCs w:val="24"/>
        </w:rPr>
      </w:pPr>
    </w:p>
    <w:p w14:paraId="15DEF755" w14:textId="2F39DCAB" w:rsidR="003D5FB1" w:rsidRPr="003D5FB1" w:rsidRDefault="003D5FB1" w:rsidP="002E4D98">
      <w:pPr>
        <w:pStyle w:val="ListParagraph"/>
        <w:numPr>
          <w:ilvl w:val="1"/>
          <w:numId w:val="1"/>
        </w:numPr>
        <w:spacing w:line="360" w:lineRule="auto"/>
        <w:rPr>
          <w:rFonts w:eastAsia="Times New Roman"/>
          <w:b/>
          <w:sz w:val="28"/>
          <w:szCs w:val="28"/>
        </w:rPr>
      </w:pPr>
      <w:r w:rsidRPr="003D5FB1">
        <w:rPr>
          <w:rFonts w:eastAsia="Times New Roman"/>
          <w:b/>
          <w:sz w:val="28"/>
          <w:szCs w:val="28"/>
        </w:rPr>
        <w:t>Project Outline</w:t>
      </w:r>
    </w:p>
    <w:p w14:paraId="77D13060" w14:textId="769370A5" w:rsidR="003D5FB1" w:rsidRPr="003D5FB1" w:rsidRDefault="003D5FB1" w:rsidP="002E4D98">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 created this project by checking the sentiments and polarity of the Amazon reviews and creating a new document under which the polarity value and the sentiments are mentioned. </w:t>
      </w:r>
    </w:p>
    <w:p w14:paraId="70942659" w14:textId="77777777" w:rsidR="003D5FB1" w:rsidRDefault="003D5FB1" w:rsidP="002E4D98">
      <w:pPr>
        <w:spacing w:line="360" w:lineRule="auto"/>
        <w:rPr>
          <w:rFonts w:ascii="Times New Roman" w:eastAsia="Times New Roman" w:hAnsi="Times New Roman" w:cs="Times New Roman"/>
          <w:bCs/>
          <w:sz w:val="24"/>
          <w:szCs w:val="24"/>
        </w:rPr>
      </w:pPr>
    </w:p>
    <w:p w14:paraId="02D70DE3" w14:textId="77777777" w:rsidR="003D5FB1" w:rsidRPr="00BE4142" w:rsidRDefault="003D5FB1" w:rsidP="00BE4142">
      <w:pPr>
        <w:spacing w:line="360" w:lineRule="auto"/>
        <w:rPr>
          <w:rFonts w:ascii="Times New Roman" w:eastAsia="Times New Roman" w:hAnsi="Times New Roman" w:cs="Times New Roman"/>
          <w:bCs/>
          <w:sz w:val="24"/>
          <w:szCs w:val="24"/>
        </w:rPr>
      </w:pPr>
    </w:p>
    <w:p w14:paraId="6198DFD1" w14:textId="77777777" w:rsidR="00766A69" w:rsidRDefault="00766A69">
      <w:pPr>
        <w:spacing w:line="480" w:lineRule="auto"/>
        <w:jc w:val="both"/>
        <w:rPr>
          <w:rFonts w:ascii="Times New Roman" w:eastAsia="Times New Roman" w:hAnsi="Times New Roman" w:cs="Times New Roman"/>
        </w:rPr>
      </w:pPr>
    </w:p>
    <w:p w14:paraId="40CF4279" w14:textId="77777777" w:rsidR="00766A69" w:rsidRDefault="00766A69">
      <w:pPr>
        <w:spacing w:line="480" w:lineRule="auto"/>
        <w:jc w:val="both"/>
        <w:rPr>
          <w:rFonts w:ascii="Times New Roman" w:eastAsia="Times New Roman" w:hAnsi="Times New Roman" w:cs="Times New Roman"/>
        </w:rPr>
      </w:pPr>
    </w:p>
    <w:p w14:paraId="3DD2ADDB" w14:textId="77777777" w:rsidR="00070B8E" w:rsidRDefault="00070B8E">
      <w:pPr>
        <w:spacing w:line="480" w:lineRule="auto"/>
        <w:jc w:val="both"/>
        <w:rPr>
          <w:rFonts w:ascii="Bookman Old Style" w:eastAsia="Bookman Old Style" w:hAnsi="Bookman Old Style" w:cs="Bookman Old Style"/>
          <w:sz w:val="32"/>
          <w:szCs w:val="32"/>
        </w:rPr>
      </w:pPr>
    </w:p>
    <w:p w14:paraId="7D782642" w14:textId="1127C58F" w:rsidR="00766A6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08152455" w14:textId="5E03709F" w:rsidR="00975BEA" w:rsidRPr="00975BEA" w:rsidRDefault="00000000" w:rsidP="00975BEA">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0AB07925" w14:textId="3AF54453" w:rsidR="005E1DFD" w:rsidRDefault="00000000" w:rsidP="006E4BF7">
      <w:pPr>
        <w:rPr>
          <w:rStyle w:val="blue-tooltip"/>
          <w:rFonts w:ascii="Times New Roman" w:hAnsi="Times New Roman" w:cs="Times New Roman"/>
          <w:sz w:val="24"/>
          <w:szCs w:val="24"/>
          <w:shd w:val="clear" w:color="auto" w:fill="FFFFFF"/>
        </w:rPr>
      </w:pPr>
      <w:hyperlink r:id="rId14" w:history="1">
        <w:r w:rsidR="00367035" w:rsidRPr="00367035">
          <w:rPr>
            <w:rStyle w:val="Hyperlink"/>
            <w:rFonts w:ascii="Times New Roman" w:hAnsi="Times New Roman" w:cs="Times New Roman"/>
            <w:color w:val="auto"/>
            <w:sz w:val="24"/>
            <w:szCs w:val="24"/>
            <w:u w:val="none"/>
            <w:shd w:val="clear" w:color="auto" w:fill="FFFFFF"/>
          </w:rPr>
          <w:t>Madhavi S. Darokar</w:t>
        </w:r>
      </w:hyperlink>
      <w:r w:rsidR="00367035">
        <w:rPr>
          <w:rStyle w:val="authors-info"/>
          <w:rFonts w:ascii="Times New Roman" w:hAnsi="Times New Roman" w:cs="Times New Roman"/>
          <w:sz w:val="24"/>
          <w:szCs w:val="24"/>
          <w:shd w:val="clear" w:color="auto" w:fill="FFFFFF"/>
        </w:rPr>
        <w:t>,</w:t>
      </w:r>
      <w:r w:rsidR="00367035" w:rsidRPr="00367035">
        <w:rPr>
          <w:rStyle w:val="authors-info"/>
          <w:rFonts w:ascii="Times New Roman" w:hAnsi="Times New Roman" w:cs="Times New Roman"/>
          <w:sz w:val="24"/>
          <w:szCs w:val="24"/>
          <w:shd w:val="clear" w:color="auto" w:fill="FFFFFF"/>
        </w:rPr>
        <w:t> </w:t>
      </w:r>
      <w:hyperlink r:id="rId15" w:history="1">
        <w:r w:rsidR="00367035" w:rsidRPr="00367035">
          <w:rPr>
            <w:rStyle w:val="Hyperlink"/>
            <w:rFonts w:ascii="Times New Roman" w:hAnsi="Times New Roman" w:cs="Times New Roman"/>
            <w:color w:val="auto"/>
            <w:sz w:val="24"/>
            <w:szCs w:val="24"/>
            <w:u w:val="none"/>
            <w:shd w:val="clear" w:color="auto" w:fill="FFFFFF"/>
          </w:rPr>
          <w:t>Atul D. Raut</w:t>
        </w:r>
      </w:hyperlink>
      <w:r w:rsidR="00367035">
        <w:rPr>
          <w:rStyle w:val="authors-info"/>
          <w:rFonts w:ascii="Times New Roman" w:hAnsi="Times New Roman" w:cs="Times New Roman"/>
          <w:sz w:val="24"/>
          <w:szCs w:val="24"/>
          <w:shd w:val="clear" w:color="auto" w:fill="FFFFFF"/>
        </w:rPr>
        <w:t>,</w:t>
      </w:r>
      <w:r w:rsidR="00367035" w:rsidRPr="00367035">
        <w:rPr>
          <w:rStyle w:val="authors-info"/>
          <w:rFonts w:ascii="Times New Roman" w:hAnsi="Times New Roman" w:cs="Times New Roman"/>
          <w:sz w:val="24"/>
          <w:szCs w:val="24"/>
          <w:shd w:val="clear" w:color="auto" w:fill="FFFFFF"/>
        </w:rPr>
        <w:t> </w:t>
      </w:r>
      <w:hyperlink r:id="rId16" w:history="1">
        <w:r w:rsidR="00367035" w:rsidRPr="00367035">
          <w:rPr>
            <w:rStyle w:val="Hyperlink"/>
            <w:rFonts w:ascii="Times New Roman" w:hAnsi="Times New Roman" w:cs="Times New Roman"/>
            <w:color w:val="auto"/>
            <w:sz w:val="24"/>
            <w:szCs w:val="24"/>
            <w:u w:val="none"/>
            <w:shd w:val="clear" w:color="auto" w:fill="FFFFFF"/>
          </w:rPr>
          <w:t>Vilas M. Thakre</w:t>
        </w:r>
      </w:hyperlink>
      <w:r w:rsidR="00367035">
        <w:rPr>
          <w:rStyle w:val="blue-tooltip"/>
          <w:rFonts w:ascii="Times New Roman" w:hAnsi="Times New Roman" w:cs="Times New Roman"/>
          <w:sz w:val="24"/>
          <w:szCs w:val="24"/>
          <w:shd w:val="clear" w:color="auto" w:fill="FFFFFF"/>
        </w:rPr>
        <w:t xml:space="preserve"> in there paper </w:t>
      </w:r>
      <w:r w:rsidR="008D02ED" w:rsidRPr="008D02ED">
        <w:rPr>
          <w:rStyle w:val="blue-tooltip"/>
          <w:rFonts w:ascii="Times New Roman" w:hAnsi="Times New Roman" w:cs="Times New Roman"/>
          <w:sz w:val="24"/>
          <w:szCs w:val="24"/>
          <w:shd w:val="clear" w:color="auto" w:fill="FFFFFF"/>
        </w:rPr>
        <w:t>Emotion recognition is a challenging task, but it is becoming increasingly important as social media becomes more ubiquitous. This review has discussed the different methodologies that have been used for emotion recognition on social media, including lexicon-based, machine learning-based, and deep learning-based approaches. Each approach has its own strengths and weaknesses, and the best approach for a particular application will depend on the specific requirements of that application.</w:t>
      </w:r>
      <w:r w:rsidR="008D02ED">
        <w:rPr>
          <w:rStyle w:val="blue-tooltip"/>
          <w:rFonts w:ascii="Times New Roman" w:hAnsi="Times New Roman" w:cs="Times New Roman"/>
          <w:sz w:val="24"/>
          <w:szCs w:val="24"/>
          <w:shd w:val="clear" w:color="auto" w:fill="FFFFFF"/>
        </w:rPr>
        <w:t>[1]</w:t>
      </w:r>
    </w:p>
    <w:p w14:paraId="545E6090" w14:textId="77777777" w:rsidR="005F066B" w:rsidRDefault="005F066B" w:rsidP="006E4BF7">
      <w:pPr>
        <w:rPr>
          <w:rStyle w:val="blue-tooltip"/>
          <w:rFonts w:ascii="Times New Roman" w:hAnsi="Times New Roman" w:cs="Times New Roman"/>
          <w:sz w:val="24"/>
          <w:szCs w:val="24"/>
          <w:shd w:val="clear" w:color="auto" w:fill="FFFFFF"/>
        </w:rPr>
      </w:pPr>
    </w:p>
    <w:p w14:paraId="05DA355A" w14:textId="5161E61A" w:rsidR="00B340C5" w:rsidRPr="00B340C5" w:rsidRDefault="00000000" w:rsidP="00B340C5">
      <w:pPr>
        <w:rPr>
          <w:rStyle w:val="blue-tooltip"/>
          <w:rFonts w:ascii="Times New Roman" w:hAnsi="Times New Roman" w:cs="Times New Roman"/>
          <w:sz w:val="24"/>
          <w:szCs w:val="24"/>
          <w:shd w:val="clear" w:color="auto" w:fill="FFFFFF"/>
        </w:rPr>
      </w:pPr>
      <w:hyperlink r:id="rId17" w:history="1">
        <w:r w:rsidR="00B340C5" w:rsidRPr="00B340C5">
          <w:rPr>
            <w:rStyle w:val="Hyperlink"/>
            <w:rFonts w:ascii="Times New Roman" w:hAnsi="Times New Roman" w:cs="Times New Roman"/>
            <w:color w:val="auto"/>
            <w:sz w:val="24"/>
            <w:szCs w:val="24"/>
            <w:u w:val="none"/>
            <w:shd w:val="clear" w:color="auto" w:fill="FFFFFF"/>
          </w:rPr>
          <w:t>Samina Kausar</w:t>
        </w:r>
      </w:hyperlink>
      <w:r w:rsidR="00B340C5">
        <w:rPr>
          <w:rStyle w:val="authors-info"/>
          <w:rFonts w:ascii="Times New Roman" w:hAnsi="Times New Roman" w:cs="Times New Roman"/>
          <w:sz w:val="24"/>
          <w:szCs w:val="24"/>
          <w:shd w:val="clear" w:color="auto" w:fill="FFFFFF"/>
        </w:rPr>
        <w:t xml:space="preserve">, </w:t>
      </w:r>
      <w:hyperlink r:id="rId18" w:history="1">
        <w:r w:rsidR="00B340C5" w:rsidRPr="00B340C5">
          <w:rPr>
            <w:rStyle w:val="Hyperlink"/>
            <w:rFonts w:ascii="Times New Roman" w:hAnsi="Times New Roman" w:cs="Times New Roman"/>
            <w:color w:val="auto"/>
            <w:sz w:val="24"/>
            <w:szCs w:val="24"/>
            <w:u w:val="none"/>
            <w:shd w:val="clear" w:color="auto" w:fill="FFFFFF"/>
          </w:rPr>
          <w:t xml:space="preserve">Xu </w:t>
        </w:r>
        <w:proofErr w:type="spellStart"/>
        <w:r w:rsidR="00B340C5" w:rsidRPr="00B340C5">
          <w:rPr>
            <w:rStyle w:val="Hyperlink"/>
            <w:rFonts w:ascii="Times New Roman" w:hAnsi="Times New Roman" w:cs="Times New Roman"/>
            <w:color w:val="auto"/>
            <w:sz w:val="24"/>
            <w:szCs w:val="24"/>
            <w:u w:val="none"/>
            <w:shd w:val="clear" w:color="auto" w:fill="FFFFFF"/>
          </w:rPr>
          <w:t>Huahu</w:t>
        </w:r>
        <w:proofErr w:type="spellEnd"/>
      </w:hyperlink>
      <w:r w:rsidR="00B340C5">
        <w:rPr>
          <w:rStyle w:val="authors-info"/>
          <w:rFonts w:ascii="Times New Roman" w:hAnsi="Times New Roman" w:cs="Times New Roman"/>
          <w:sz w:val="24"/>
          <w:szCs w:val="24"/>
          <w:shd w:val="clear" w:color="auto" w:fill="FFFFFF"/>
        </w:rPr>
        <w:t>,</w:t>
      </w:r>
      <w:r w:rsidR="00B340C5" w:rsidRPr="00B340C5">
        <w:rPr>
          <w:rStyle w:val="authors-info"/>
          <w:rFonts w:ascii="Times New Roman" w:hAnsi="Times New Roman" w:cs="Times New Roman"/>
          <w:sz w:val="24"/>
          <w:szCs w:val="24"/>
          <w:shd w:val="clear" w:color="auto" w:fill="FFFFFF"/>
        </w:rPr>
        <w:t> </w:t>
      </w:r>
      <w:hyperlink r:id="rId19" w:history="1">
        <w:r w:rsidR="00B340C5" w:rsidRPr="00B340C5">
          <w:rPr>
            <w:rStyle w:val="Hyperlink"/>
            <w:rFonts w:ascii="Times New Roman" w:hAnsi="Times New Roman" w:cs="Times New Roman"/>
            <w:color w:val="auto"/>
            <w:sz w:val="24"/>
            <w:szCs w:val="24"/>
            <w:u w:val="none"/>
            <w:shd w:val="clear" w:color="auto" w:fill="FFFFFF"/>
          </w:rPr>
          <w:t>Waqas Ahmad</w:t>
        </w:r>
      </w:hyperlink>
      <w:r w:rsidR="00B340C5">
        <w:rPr>
          <w:rStyle w:val="authors-info"/>
          <w:rFonts w:ascii="Times New Roman" w:hAnsi="Times New Roman" w:cs="Times New Roman"/>
          <w:sz w:val="24"/>
          <w:szCs w:val="24"/>
          <w:shd w:val="clear" w:color="auto" w:fill="FFFFFF"/>
        </w:rPr>
        <w:t>,</w:t>
      </w:r>
      <w:r w:rsidR="00B340C5" w:rsidRPr="00B340C5">
        <w:rPr>
          <w:rStyle w:val="authors-info"/>
          <w:rFonts w:ascii="Times New Roman" w:hAnsi="Times New Roman" w:cs="Times New Roman"/>
          <w:sz w:val="24"/>
          <w:szCs w:val="24"/>
          <w:shd w:val="clear" w:color="auto" w:fill="FFFFFF"/>
        </w:rPr>
        <w:t> </w:t>
      </w:r>
      <w:hyperlink r:id="rId20" w:history="1">
        <w:r w:rsidR="00B340C5" w:rsidRPr="00B340C5">
          <w:rPr>
            <w:rStyle w:val="Hyperlink"/>
            <w:rFonts w:ascii="Times New Roman" w:hAnsi="Times New Roman" w:cs="Times New Roman"/>
            <w:color w:val="auto"/>
            <w:sz w:val="24"/>
            <w:szCs w:val="24"/>
            <w:u w:val="none"/>
            <w:shd w:val="clear" w:color="auto" w:fill="FFFFFF"/>
          </w:rPr>
          <w:t>Muhammad Yasir Shabir</w:t>
        </w:r>
      </w:hyperlink>
      <w:r w:rsidR="00B340C5">
        <w:rPr>
          <w:rStyle w:val="authors-info"/>
          <w:rFonts w:ascii="Times New Roman" w:hAnsi="Times New Roman" w:cs="Times New Roman"/>
          <w:sz w:val="24"/>
          <w:szCs w:val="24"/>
          <w:shd w:val="clear" w:color="auto" w:fill="FFFFFF"/>
        </w:rPr>
        <w:t>,</w:t>
      </w:r>
      <w:r w:rsidR="00B340C5" w:rsidRPr="00B340C5">
        <w:rPr>
          <w:rStyle w:val="authors-info"/>
          <w:rFonts w:ascii="Times New Roman" w:hAnsi="Times New Roman" w:cs="Times New Roman"/>
          <w:sz w:val="24"/>
          <w:szCs w:val="24"/>
          <w:shd w:val="clear" w:color="auto" w:fill="FFFFFF"/>
        </w:rPr>
        <w:t> </w:t>
      </w:r>
      <w:hyperlink r:id="rId21" w:history="1">
        <w:r w:rsidR="00B340C5" w:rsidRPr="00B340C5">
          <w:rPr>
            <w:rStyle w:val="Hyperlink"/>
            <w:rFonts w:ascii="Times New Roman" w:hAnsi="Times New Roman" w:cs="Times New Roman"/>
            <w:color w:val="auto"/>
            <w:sz w:val="24"/>
            <w:szCs w:val="24"/>
            <w:u w:val="none"/>
            <w:shd w:val="clear" w:color="auto" w:fill="FFFFFF"/>
          </w:rPr>
          <w:t xml:space="preserve">Waqas </w:t>
        </w:r>
        <w:proofErr w:type="spellStart"/>
        <w:r w:rsidR="00B340C5" w:rsidRPr="00B340C5">
          <w:rPr>
            <w:rStyle w:val="Hyperlink"/>
            <w:rFonts w:ascii="Times New Roman" w:hAnsi="Times New Roman" w:cs="Times New Roman"/>
            <w:color w:val="auto"/>
            <w:sz w:val="24"/>
            <w:szCs w:val="24"/>
            <w:u w:val="none"/>
            <w:shd w:val="clear" w:color="auto" w:fill="FFFFFF"/>
          </w:rPr>
          <w:t>Ahma</w:t>
        </w:r>
        <w:proofErr w:type="spellEnd"/>
      </w:hyperlink>
      <w:r w:rsidR="00B340C5">
        <w:rPr>
          <w:rStyle w:val="blue-tooltip"/>
          <w:rFonts w:ascii="Times New Roman" w:hAnsi="Times New Roman" w:cs="Times New Roman"/>
          <w:sz w:val="24"/>
          <w:szCs w:val="24"/>
          <w:shd w:val="clear" w:color="auto" w:fill="FFFFFF"/>
        </w:rPr>
        <w:t xml:space="preserve"> i</w:t>
      </w:r>
      <w:r w:rsidR="00B340C5" w:rsidRPr="00B340C5">
        <w:rPr>
          <w:rStyle w:val="blue-tooltip"/>
          <w:rFonts w:ascii="Times New Roman" w:hAnsi="Times New Roman" w:cs="Times New Roman"/>
          <w:sz w:val="24"/>
          <w:szCs w:val="24"/>
          <w:shd w:val="clear" w:color="auto" w:fill="FFFFFF"/>
        </w:rPr>
        <w:t>n th</w:t>
      </w:r>
      <w:r w:rsidR="00B340C5">
        <w:rPr>
          <w:rStyle w:val="blue-tooltip"/>
          <w:rFonts w:ascii="Times New Roman" w:hAnsi="Times New Roman" w:cs="Times New Roman"/>
          <w:sz w:val="24"/>
          <w:szCs w:val="24"/>
          <w:shd w:val="clear" w:color="auto" w:fill="FFFFFF"/>
        </w:rPr>
        <w:t>eir</w:t>
      </w:r>
      <w:r w:rsidR="00B340C5" w:rsidRPr="00B340C5">
        <w:rPr>
          <w:rStyle w:val="blue-tooltip"/>
          <w:rFonts w:ascii="Times New Roman" w:hAnsi="Times New Roman" w:cs="Times New Roman"/>
          <w:sz w:val="24"/>
          <w:szCs w:val="24"/>
          <w:shd w:val="clear" w:color="auto" w:fill="FFFFFF"/>
        </w:rPr>
        <w:t xml:space="preserve"> paper, </w:t>
      </w:r>
      <w:r w:rsidR="005F066B">
        <w:rPr>
          <w:rStyle w:val="blue-tooltip"/>
          <w:rFonts w:ascii="Times New Roman" w:hAnsi="Times New Roman" w:cs="Times New Roman"/>
          <w:sz w:val="24"/>
          <w:szCs w:val="24"/>
          <w:shd w:val="clear" w:color="auto" w:fill="FFFFFF"/>
        </w:rPr>
        <w:t>th</w:t>
      </w:r>
      <w:r w:rsidR="00B340C5" w:rsidRPr="00B340C5">
        <w:rPr>
          <w:rStyle w:val="blue-tooltip"/>
          <w:rFonts w:ascii="Times New Roman" w:hAnsi="Times New Roman" w:cs="Times New Roman"/>
          <w:sz w:val="24"/>
          <w:szCs w:val="24"/>
          <w:shd w:val="clear" w:color="auto" w:fill="FFFFFF"/>
        </w:rPr>
        <w:t>e</w:t>
      </w:r>
      <w:r w:rsidR="005F066B">
        <w:rPr>
          <w:rStyle w:val="blue-tooltip"/>
          <w:rFonts w:ascii="Times New Roman" w:hAnsi="Times New Roman" w:cs="Times New Roman"/>
          <w:sz w:val="24"/>
          <w:szCs w:val="24"/>
          <w:shd w:val="clear" w:color="auto" w:fill="FFFFFF"/>
        </w:rPr>
        <w:t>y</w:t>
      </w:r>
      <w:r w:rsidR="00B340C5" w:rsidRPr="00B340C5">
        <w:rPr>
          <w:rStyle w:val="blue-tooltip"/>
          <w:rFonts w:ascii="Times New Roman" w:hAnsi="Times New Roman" w:cs="Times New Roman"/>
          <w:sz w:val="24"/>
          <w:szCs w:val="24"/>
          <w:shd w:val="clear" w:color="auto" w:fill="FFFFFF"/>
        </w:rPr>
        <w:t xml:space="preserve"> have proposed a sentiment polarity categorization technique for online product reviews. The technique uses a combination of lexicon-based and machine learning-based approaches to classify reviews into five classes: strongly negative, negative, neutral, positive, and strongly positive. The technique was evaluated on a dataset of 500,000 online reviews and achieved an accuracy of 82.2%.</w:t>
      </w:r>
    </w:p>
    <w:p w14:paraId="35B95872" w14:textId="527F4027" w:rsidR="008D02ED" w:rsidRDefault="00B340C5" w:rsidP="005F066B">
      <w:pPr>
        <w:rPr>
          <w:rStyle w:val="blue-tooltip"/>
          <w:rFonts w:ascii="Times New Roman" w:hAnsi="Times New Roman" w:cs="Times New Roman"/>
          <w:sz w:val="24"/>
          <w:szCs w:val="24"/>
          <w:shd w:val="clear" w:color="auto" w:fill="FFFFFF"/>
        </w:rPr>
      </w:pPr>
      <w:r w:rsidRPr="00B340C5">
        <w:rPr>
          <w:rStyle w:val="blue-tooltip"/>
          <w:rFonts w:ascii="Times New Roman" w:hAnsi="Times New Roman" w:cs="Times New Roman"/>
          <w:sz w:val="24"/>
          <w:szCs w:val="24"/>
          <w:shd w:val="clear" w:color="auto" w:fill="FFFFFF"/>
        </w:rPr>
        <w:t>The results of the evaluation show that the proposed technique is effective in classifying online product reviews. The technique is able to handle a variety of linguistic features, including negation, intensifiers, and compound words. The technique is also able to adapt to different domains and genres of text.</w:t>
      </w:r>
      <w:r>
        <w:rPr>
          <w:rStyle w:val="blue-tooltip"/>
          <w:rFonts w:ascii="Times New Roman" w:hAnsi="Times New Roman" w:cs="Times New Roman"/>
          <w:sz w:val="24"/>
          <w:szCs w:val="24"/>
          <w:shd w:val="clear" w:color="auto" w:fill="FFFFFF"/>
        </w:rPr>
        <w:t>[2]</w:t>
      </w:r>
    </w:p>
    <w:p w14:paraId="1D0789AC" w14:textId="77777777" w:rsidR="005F066B" w:rsidRDefault="005F066B" w:rsidP="005F066B">
      <w:pPr>
        <w:rPr>
          <w:rStyle w:val="blue-tooltip"/>
          <w:rFonts w:ascii="Times New Roman" w:hAnsi="Times New Roman" w:cs="Times New Roman"/>
          <w:sz w:val="24"/>
          <w:szCs w:val="24"/>
          <w:shd w:val="clear" w:color="auto" w:fill="FFFFFF"/>
        </w:rPr>
      </w:pPr>
    </w:p>
    <w:p w14:paraId="54CA39FE" w14:textId="1552AE18" w:rsidR="005F066B" w:rsidRPr="005F066B" w:rsidRDefault="005F066B" w:rsidP="005F066B">
      <w:pPr>
        <w:rPr>
          <w:rStyle w:val="blue-tooltip"/>
          <w:rFonts w:ascii="Times New Roman" w:hAnsi="Times New Roman" w:cs="Times New Roman"/>
          <w:sz w:val="24"/>
          <w:szCs w:val="24"/>
          <w:shd w:val="clear" w:color="auto" w:fill="FFFFFF"/>
        </w:rPr>
      </w:pPr>
      <w:r>
        <w:rPr>
          <w:rStyle w:val="blue-tooltip"/>
          <w:rFonts w:ascii="Times New Roman" w:hAnsi="Times New Roman" w:cs="Times New Roman"/>
          <w:sz w:val="24"/>
          <w:szCs w:val="24"/>
          <w:shd w:val="clear" w:color="auto" w:fill="FFFFFF"/>
        </w:rPr>
        <w:t xml:space="preserve">By </w:t>
      </w:r>
      <w:r w:rsidRPr="005F066B">
        <w:rPr>
          <w:rStyle w:val="blue-tooltip"/>
          <w:rFonts w:ascii="Times New Roman" w:hAnsi="Times New Roman" w:cs="Times New Roman"/>
          <w:sz w:val="24"/>
          <w:szCs w:val="24"/>
          <w:shd w:val="clear" w:color="auto" w:fill="FFFFFF"/>
        </w:rPr>
        <w:t>Sindhu Rashmi. H. R, Prof. Anisha. B. S, Dr. Ramakanth Kumar. P</w:t>
      </w:r>
      <w:r>
        <w:rPr>
          <w:rStyle w:val="blue-tooltip"/>
          <w:rFonts w:ascii="Times New Roman" w:hAnsi="Times New Roman" w:cs="Times New Roman"/>
          <w:sz w:val="24"/>
          <w:szCs w:val="24"/>
          <w:shd w:val="clear" w:color="auto" w:fill="FFFFFF"/>
        </w:rPr>
        <w:t xml:space="preserve"> i</w:t>
      </w:r>
      <w:r w:rsidRPr="005F066B">
        <w:rPr>
          <w:rStyle w:val="blue-tooltip"/>
          <w:rFonts w:ascii="Times New Roman" w:hAnsi="Times New Roman" w:cs="Times New Roman"/>
          <w:sz w:val="24"/>
          <w:szCs w:val="24"/>
          <w:shd w:val="clear" w:color="auto" w:fill="FFFFFF"/>
        </w:rPr>
        <w:t>n th</w:t>
      </w:r>
      <w:r>
        <w:rPr>
          <w:rStyle w:val="blue-tooltip"/>
          <w:rFonts w:ascii="Times New Roman" w:hAnsi="Times New Roman" w:cs="Times New Roman"/>
          <w:sz w:val="24"/>
          <w:szCs w:val="24"/>
          <w:shd w:val="clear" w:color="auto" w:fill="FFFFFF"/>
        </w:rPr>
        <w:t>eir</w:t>
      </w:r>
      <w:r w:rsidRPr="005F066B">
        <w:rPr>
          <w:rStyle w:val="blue-tooltip"/>
          <w:rFonts w:ascii="Times New Roman" w:hAnsi="Times New Roman" w:cs="Times New Roman"/>
          <w:sz w:val="24"/>
          <w:szCs w:val="24"/>
          <w:shd w:val="clear" w:color="auto" w:fill="FFFFFF"/>
        </w:rPr>
        <w:t xml:space="preserve"> paper, </w:t>
      </w:r>
      <w:r>
        <w:rPr>
          <w:rStyle w:val="blue-tooltip"/>
          <w:rFonts w:ascii="Times New Roman" w:hAnsi="Times New Roman" w:cs="Times New Roman"/>
          <w:sz w:val="24"/>
          <w:szCs w:val="24"/>
          <w:shd w:val="clear" w:color="auto" w:fill="FFFFFF"/>
        </w:rPr>
        <w:t>they</w:t>
      </w:r>
      <w:r w:rsidRPr="005F066B">
        <w:rPr>
          <w:rStyle w:val="blue-tooltip"/>
          <w:rFonts w:ascii="Times New Roman" w:hAnsi="Times New Roman" w:cs="Times New Roman"/>
          <w:sz w:val="24"/>
          <w:szCs w:val="24"/>
          <w:shd w:val="clear" w:color="auto" w:fill="FFFFFF"/>
        </w:rPr>
        <w:t xml:space="preserve"> </w:t>
      </w:r>
      <w:r>
        <w:rPr>
          <w:rStyle w:val="blue-tooltip"/>
          <w:rFonts w:ascii="Times New Roman" w:hAnsi="Times New Roman" w:cs="Times New Roman"/>
          <w:sz w:val="24"/>
          <w:szCs w:val="24"/>
          <w:shd w:val="clear" w:color="auto" w:fill="FFFFFF"/>
        </w:rPr>
        <w:t>h</w:t>
      </w:r>
      <w:r w:rsidRPr="005F066B">
        <w:rPr>
          <w:rStyle w:val="blue-tooltip"/>
          <w:rFonts w:ascii="Times New Roman" w:hAnsi="Times New Roman" w:cs="Times New Roman"/>
          <w:sz w:val="24"/>
          <w:szCs w:val="24"/>
          <w:shd w:val="clear" w:color="auto" w:fill="FFFFFF"/>
        </w:rPr>
        <w:t xml:space="preserve">ave discussed the importance of document classification and the basic steps involved in the process. </w:t>
      </w:r>
      <w:r>
        <w:rPr>
          <w:rStyle w:val="blue-tooltip"/>
          <w:rFonts w:ascii="Times New Roman" w:hAnsi="Times New Roman" w:cs="Times New Roman"/>
          <w:sz w:val="24"/>
          <w:szCs w:val="24"/>
          <w:shd w:val="clear" w:color="auto" w:fill="FFFFFF"/>
        </w:rPr>
        <w:t>Th</w:t>
      </w:r>
      <w:r w:rsidRPr="005F066B">
        <w:rPr>
          <w:rStyle w:val="blue-tooltip"/>
          <w:rFonts w:ascii="Times New Roman" w:hAnsi="Times New Roman" w:cs="Times New Roman"/>
          <w:sz w:val="24"/>
          <w:szCs w:val="24"/>
          <w:shd w:val="clear" w:color="auto" w:fill="FFFFFF"/>
        </w:rPr>
        <w:t>e</w:t>
      </w:r>
      <w:r>
        <w:rPr>
          <w:rStyle w:val="blue-tooltip"/>
          <w:rFonts w:ascii="Times New Roman" w:hAnsi="Times New Roman" w:cs="Times New Roman"/>
          <w:sz w:val="24"/>
          <w:szCs w:val="24"/>
          <w:shd w:val="clear" w:color="auto" w:fill="FFFFFF"/>
        </w:rPr>
        <w:t>y</w:t>
      </w:r>
      <w:r w:rsidRPr="005F066B">
        <w:rPr>
          <w:rStyle w:val="blue-tooltip"/>
          <w:rFonts w:ascii="Times New Roman" w:hAnsi="Times New Roman" w:cs="Times New Roman"/>
          <w:sz w:val="24"/>
          <w:szCs w:val="24"/>
          <w:shd w:val="clear" w:color="auto" w:fill="FFFFFF"/>
        </w:rPr>
        <w:t xml:space="preserve"> have also presented a small use case for document classification, in which </w:t>
      </w:r>
      <w:r>
        <w:rPr>
          <w:rStyle w:val="blue-tooltip"/>
          <w:rFonts w:ascii="Times New Roman" w:hAnsi="Times New Roman" w:cs="Times New Roman"/>
          <w:sz w:val="24"/>
          <w:szCs w:val="24"/>
          <w:shd w:val="clear" w:color="auto" w:fill="FFFFFF"/>
        </w:rPr>
        <w:t>th</w:t>
      </w:r>
      <w:r w:rsidRPr="005F066B">
        <w:rPr>
          <w:rStyle w:val="blue-tooltip"/>
          <w:rFonts w:ascii="Times New Roman" w:hAnsi="Times New Roman" w:cs="Times New Roman"/>
          <w:sz w:val="24"/>
          <w:szCs w:val="24"/>
          <w:shd w:val="clear" w:color="auto" w:fill="FFFFFF"/>
        </w:rPr>
        <w:t>e</w:t>
      </w:r>
      <w:r>
        <w:rPr>
          <w:rStyle w:val="blue-tooltip"/>
          <w:rFonts w:ascii="Times New Roman" w:hAnsi="Times New Roman" w:cs="Times New Roman"/>
          <w:sz w:val="24"/>
          <w:szCs w:val="24"/>
          <w:shd w:val="clear" w:color="auto" w:fill="FFFFFF"/>
        </w:rPr>
        <w:t>y</w:t>
      </w:r>
      <w:r w:rsidRPr="005F066B">
        <w:rPr>
          <w:rStyle w:val="blue-tooltip"/>
          <w:rFonts w:ascii="Times New Roman" w:hAnsi="Times New Roman" w:cs="Times New Roman"/>
          <w:sz w:val="24"/>
          <w:szCs w:val="24"/>
          <w:shd w:val="clear" w:color="auto" w:fill="FFFFFF"/>
        </w:rPr>
        <w:t xml:space="preserve"> distinguish between rhyme and non-rhyme documents.</w:t>
      </w:r>
    </w:p>
    <w:p w14:paraId="3F5D458B" w14:textId="1FED8B43" w:rsidR="005F066B" w:rsidRPr="005F066B" w:rsidRDefault="005F066B" w:rsidP="005F066B">
      <w:pPr>
        <w:rPr>
          <w:rStyle w:val="blue-tooltip"/>
          <w:rFonts w:ascii="Times New Roman" w:hAnsi="Times New Roman" w:cs="Times New Roman"/>
          <w:sz w:val="24"/>
          <w:szCs w:val="24"/>
          <w:shd w:val="clear" w:color="auto" w:fill="FFFFFF"/>
        </w:rPr>
      </w:pPr>
      <w:r w:rsidRPr="005F066B">
        <w:rPr>
          <w:rStyle w:val="blue-tooltip"/>
          <w:rFonts w:ascii="Times New Roman" w:hAnsi="Times New Roman" w:cs="Times New Roman"/>
          <w:sz w:val="24"/>
          <w:szCs w:val="24"/>
          <w:shd w:val="clear" w:color="auto" w:fill="FFFFFF"/>
        </w:rPr>
        <w:t>The results of our experiment show that we can achieve an accuracy of 95% by using a machine learning model to classify documents. This suggests that document classification can be a valuable tool for businesses and organizations that need to manage large amounts of text data.</w:t>
      </w:r>
    </w:p>
    <w:p w14:paraId="2F89C71B" w14:textId="7B1273F1" w:rsidR="00B340C5" w:rsidRDefault="005F066B" w:rsidP="005F066B">
      <w:pPr>
        <w:rPr>
          <w:rStyle w:val="blue-tooltip"/>
          <w:rFonts w:ascii="Times New Roman" w:hAnsi="Times New Roman" w:cs="Times New Roman"/>
          <w:sz w:val="24"/>
          <w:szCs w:val="24"/>
          <w:shd w:val="clear" w:color="auto" w:fill="FFFFFF"/>
        </w:rPr>
      </w:pPr>
      <w:r w:rsidRPr="005F066B">
        <w:rPr>
          <w:rStyle w:val="blue-tooltip"/>
          <w:rFonts w:ascii="Times New Roman" w:hAnsi="Times New Roman" w:cs="Times New Roman"/>
          <w:sz w:val="24"/>
          <w:szCs w:val="24"/>
          <w:shd w:val="clear" w:color="auto" w:fill="FFFFFF"/>
        </w:rPr>
        <w:t xml:space="preserve">In the future, </w:t>
      </w:r>
      <w:r>
        <w:rPr>
          <w:rStyle w:val="blue-tooltip"/>
          <w:rFonts w:ascii="Times New Roman" w:hAnsi="Times New Roman" w:cs="Times New Roman"/>
          <w:sz w:val="24"/>
          <w:szCs w:val="24"/>
          <w:shd w:val="clear" w:color="auto" w:fill="FFFFFF"/>
        </w:rPr>
        <w:t>th</w:t>
      </w:r>
      <w:r w:rsidRPr="005F066B">
        <w:rPr>
          <w:rStyle w:val="blue-tooltip"/>
          <w:rFonts w:ascii="Times New Roman" w:hAnsi="Times New Roman" w:cs="Times New Roman"/>
          <w:sz w:val="24"/>
          <w:szCs w:val="24"/>
          <w:shd w:val="clear" w:color="auto" w:fill="FFFFFF"/>
        </w:rPr>
        <w:t>e</w:t>
      </w:r>
      <w:r>
        <w:rPr>
          <w:rStyle w:val="blue-tooltip"/>
          <w:rFonts w:ascii="Times New Roman" w:hAnsi="Times New Roman" w:cs="Times New Roman"/>
          <w:sz w:val="24"/>
          <w:szCs w:val="24"/>
          <w:shd w:val="clear" w:color="auto" w:fill="FFFFFF"/>
        </w:rPr>
        <w:t>y</w:t>
      </w:r>
      <w:r w:rsidRPr="005F066B">
        <w:rPr>
          <w:rStyle w:val="blue-tooltip"/>
          <w:rFonts w:ascii="Times New Roman" w:hAnsi="Times New Roman" w:cs="Times New Roman"/>
          <w:sz w:val="24"/>
          <w:szCs w:val="24"/>
          <w:shd w:val="clear" w:color="auto" w:fill="FFFFFF"/>
        </w:rPr>
        <w:t xml:space="preserve"> plan to explore other use cases for document classification, such as spam filtering, email routing, and language identification. </w:t>
      </w:r>
      <w:r>
        <w:rPr>
          <w:rStyle w:val="blue-tooltip"/>
          <w:rFonts w:ascii="Times New Roman" w:hAnsi="Times New Roman" w:cs="Times New Roman"/>
          <w:sz w:val="24"/>
          <w:szCs w:val="24"/>
          <w:shd w:val="clear" w:color="auto" w:fill="FFFFFF"/>
        </w:rPr>
        <w:t>Th</w:t>
      </w:r>
      <w:r w:rsidRPr="005F066B">
        <w:rPr>
          <w:rStyle w:val="blue-tooltip"/>
          <w:rFonts w:ascii="Times New Roman" w:hAnsi="Times New Roman" w:cs="Times New Roman"/>
          <w:sz w:val="24"/>
          <w:szCs w:val="24"/>
          <w:shd w:val="clear" w:color="auto" w:fill="FFFFFF"/>
        </w:rPr>
        <w:t>e</w:t>
      </w:r>
      <w:r>
        <w:rPr>
          <w:rStyle w:val="blue-tooltip"/>
          <w:rFonts w:ascii="Times New Roman" w:hAnsi="Times New Roman" w:cs="Times New Roman"/>
          <w:sz w:val="24"/>
          <w:szCs w:val="24"/>
          <w:shd w:val="clear" w:color="auto" w:fill="FFFFFF"/>
        </w:rPr>
        <w:t>y</w:t>
      </w:r>
      <w:r w:rsidRPr="005F066B">
        <w:rPr>
          <w:rStyle w:val="blue-tooltip"/>
          <w:rFonts w:ascii="Times New Roman" w:hAnsi="Times New Roman" w:cs="Times New Roman"/>
          <w:sz w:val="24"/>
          <w:szCs w:val="24"/>
          <w:shd w:val="clear" w:color="auto" w:fill="FFFFFF"/>
        </w:rPr>
        <w:t xml:space="preserve"> also plan to develop more robust machine learning models that can handle a wider range of documents.</w:t>
      </w:r>
      <w:r>
        <w:rPr>
          <w:rStyle w:val="blue-tooltip"/>
          <w:rFonts w:ascii="Times New Roman" w:hAnsi="Times New Roman" w:cs="Times New Roman"/>
          <w:sz w:val="24"/>
          <w:szCs w:val="24"/>
          <w:shd w:val="clear" w:color="auto" w:fill="FFFFFF"/>
        </w:rPr>
        <w:t>[3]</w:t>
      </w:r>
    </w:p>
    <w:p w14:paraId="577E1638" w14:textId="7D220607" w:rsidR="005F066B" w:rsidRDefault="005F066B" w:rsidP="00BD1626">
      <w:pPr>
        <w:shd w:val="clear" w:color="auto" w:fill="FFFFFF"/>
        <w:rPr>
          <w:rStyle w:val="blue-tooltip"/>
          <w:rFonts w:ascii="Times New Roman" w:hAnsi="Times New Roman" w:cs="Times New Roman"/>
          <w:sz w:val="24"/>
          <w:szCs w:val="24"/>
          <w:shd w:val="clear" w:color="auto" w:fill="FFFFFF"/>
        </w:rPr>
      </w:pPr>
    </w:p>
    <w:p w14:paraId="46F9ED12" w14:textId="5220D081" w:rsidR="00BD1626" w:rsidRPr="00BD1626" w:rsidRDefault="00BD1626" w:rsidP="00BD1626">
      <w:pPr>
        <w:shd w:val="clear" w:color="auto" w:fill="FFFFFF"/>
        <w:rPr>
          <w:rStyle w:val="ws7"/>
          <w:rFonts w:ascii="Times New Roman" w:hAnsi="Times New Roman" w:cs="Times New Roman"/>
          <w:color w:val="000000"/>
          <w:sz w:val="24"/>
          <w:szCs w:val="24"/>
          <w:shd w:val="clear" w:color="auto" w:fill="FFFFFF"/>
        </w:rPr>
      </w:pPr>
      <w:r w:rsidRPr="00BD1626">
        <w:rPr>
          <w:rFonts w:ascii="Times New Roman" w:hAnsi="Times New Roman" w:cs="Times New Roman"/>
          <w:color w:val="000000"/>
          <w:sz w:val="24"/>
          <w:szCs w:val="24"/>
          <w:shd w:val="clear" w:color="auto" w:fill="FFFFFF"/>
        </w:rPr>
        <w:t>Ujjwal</w:t>
      </w:r>
      <w:r>
        <w:rPr>
          <w:rFonts w:ascii="Times New Roman" w:hAnsi="Times New Roman" w:cs="Times New Roman"/>
          <w:color w:val="000000"/>
          <w:sz w:val="24"/>
          <w:szCs w:val="24"/>
          <w:shd w:val="clear" w:color="auto" w:fill="FFFFFF"/>
        </w:rPr>
        <w:t xml:space="preserve"> </w:t>
      </w:r>
      <w:r w:rsidRPr="00BD1626">
        <w:rPr>
          <w:rFonts w:ascii="Times New Roman" w:hAnsi="Times New Roman" w:cs="Times New Roman"/>
          <w:color w:val="000000"/>
          <w:sz w:val="24"/>
          <w:szCs w:val="24"/>
          <w:shd w:val="clear" w:color="auto" w:fill="FFFFFF"/>
        </w:rPr>
        <w:t>Biswas</w:t>
      </w:r>
      <w:r>
        <w:rPr>
          <w:rStyle w:val="ws7"/>
          <w:rFonts w:ascii="Times New Roman" w:hAnsi="Times New Roman" w:cs="Times New Roman"/>
          <w:color w:val="000000"/>
          <w:sz w:val="24"/>
          <w:szCs w:val="24"/>
          <w:shd w:val="clear" w:color="auto" w:fill="FFFFFF"/>
        </w:rPr>
        <w:t xml:space="preserve"> and </w:t>
      </w:r>
      <w:proofErr w:type="spellStart"/>
      <w:r w:rsidRPr="00BD1626">
        <w:rPr>
          <w:rStyle w:val="ws7"/>
          <w:rFonts w:ascii="Times New Roman" w:hAnsi="Times New Roman" w:cs="Times New Roman"/>
          <w:color w:val="000000"/>
          <w:sz w:val="24"/>
          <w:szCs w:val="24"/>
          <w:shd w:val="clear" w:color="auto" w:fill="FFFFFF"/>
        </w:rPr>
        <w:t>Samit</w:t>
      </w:r>
      <w:proofErr w:type="spellEnd"/>
      <w:r w:rsidRPr="00BD1626">
        <w:rPr>
          <w:rStyle w:val="ws7"/>
          <w:rFonts w:ascii="Times New Roman" w:hAnsi="Times New Roman" w:cs="Times New Roman"/>
          <w:color w:val="000000"/>
          <w:sz w:val="24"/>
          <w:szCs w:val="24"/>
          <w:shd w:val="clear" w:color="auto" w:fill="FFFFFF"/>
        </w:rPr>
        <w:t xml:space="preserve"> Bhattacharya</w:t>
      </w:r>
      <w:r>
        <w:rPr>
          <w:rStyle w:val="ws7"/>
          <w:rFonts w:ascii="Times New Roman" w:hAnsi="Times New Roman" w:cs="Times New Roman"/>
          <w:color w:val="000000"/>
          <w:sz w:val="24"/>
          <w:szCs w:val="24"/>
          <w:shd w:val="clear" w:color="auto" w:fill="FFFFFF"/>
        </w:rPr>
        <w:t xml:space="preserve"> of Indian Institute of Technology, Guwahati i</w:t>
      </w:r>
      <w:r w:rsidRPr="00BD1626">
        <w:rPr>
          <w:rStyle w:val="ws7"/>
          <w:rFonts w:ascii="Times New Roman" w:hAnsi="Times New Roman" w:cs="Times New Roman"/>
          <w:color w:val="000000"/>
          <w:sz w:val="24"/>
          <w:szCs w:val="24"/>
          <w:shd w:val="clear" w:color="auto" w:fill="FFFFFF"/>
        </w:rPr>
        <w:t>n th</w:t>
      </w:r>
      <w:r>
        <w:rPr>
          <w:rStyle w:val="ws7"/>
          <w:rFonts w:ascii="Times New Roman" w:hAnsi="Times New Roman" w:cs="Times New Roman"/>
          <w:color w:val="000000"/>
          <w:sz w:val="24"/>
          <w:szCs w:val="24"/>
          <w:shd w:val="clear" w:color="auto" w:fill="FFFFFF"/>
        </w:rPr>
        <w:t>eir</w:t>
      </w:r>
      <w:r w:rsidRPr="00BD1626">
        <w:rPr>
          <w:rStyle w:val="ws7"/>
          <w:rFonts w:ascii="Times New Roman" w:hAnsi="Times New Roman" w:cs="Times New Roman"/>
          <w:color w:val="000000"/>
          <w:sz w:val="24"/>
          <w:szCs w:val="24"/>
          <w:shd w:val="clear" w:color="auto" w:fill="FFFFFF"/>
        </w:rPr>
        <w:t xml:space="preserve"> paper, </w:t>
      </w:r>
      <w:r>
        <w:rPr>
          <w:rStyle w:val="ws7"/>
          <w:rFonts w:ascii="Times New Roman" w:hAnsi="Times New Roman" w:cs="Times New Roman"/>
          <w:color w:val="000000"/>
          <w:sz w:val="24"/>
          <w:szCs w:val="24"/>
          <w:shd w:val="clear" w:color="auto" w:fill="FFFFFF"/>
        </w:rPr>
        <w:t>th</w:t>
      </w:r>
      <w:r w:rsidRPr="00BD1626">
        <w:rPr>
          <w:rStyle w:val="ws7"/>
          <w:rFonts w:ascii="Times New Roman" w:hAnsi="Times New Roman" w:cs="Times New Roman"/>
          <w:color w:val="000000"/>
          <w:sz w:val="24"/>
          <w:szCs w:val="24"/>
          <w:shd w:val="clear" w:color="auto" w:fill="FFFFFF"/>
        </w:rPr>
        <w:t>e</w:t>
      </w:r>
      <w:r>
        <w:rPr>
          <w:rStyle w:val="ws7"/>
          <w:rFonts w:ascii="Times New Roman" w:hAnsi="Times New Roman" w:cs="Times New Roman"/>
          <w:color w:val="000000"/>
          <w:sz w:val="24"/>
          <w:szCs w:val="24"/>
          <w:shd w:val="clear" w:color="auto" w:fill="FFFFFF"/>
        </w:rPr>
        <w:t>y</w:t>
      </w:r>
      <w:r w:rsidRPr="00BD1626">
        <w:rPr>
          <w:rStyle w:val="ws7"/>
          <w:rFonts w:ascii="Times New Roman" w:hAnsi="Times New Roman" w:cs="Times New Roman"/>
          <w:color w:val="000000"/>
          <w:sz w:val="24"/>
          <w:szCs w:val="24"/>
          <w:shd w:val="clear" w:color="auto" w:fill="FFFFFF"/>
        </w:rPr>
        <w:t xml:space="preserve"> have proposed an ML-based intelligent real-time feedback system for blended classrooms. The system provides real-time feedback to students and teachers, and it uses students' academic performance prediction models with real-time states and dynamic feedback timings based on historic feedback statistics. The system also uses feedback scheduling algorithms, choices of peripheral devices for real-time feedback, and feedback modalities to optimize fatigue.</w:t>
      </w:r>
    </w:p>
    <w:p w14:paraId="4F922DD9" w14:textId="6401A48C" w:rsidR="00BD1626" w:rsidRPr="00BD1626" w:rsidRDefault="00BD1626" w:rsidP="00BD1626">
      <w:pPr>
        <w:shd w:val="clear" w:color="auto" w:fill="FFFFFF"/>
        <w:rPr>
          <w:rStyle w:val="ws7"/>
          <w:rFonts w:ascii="Times New Roman" w:hAnsi="Times New Roman" w:cs="Times New Roman"/>
          <w:color w:val="000000"/>
          <w:sz w:val="24"/>
          <w:szCs w:val="24"/>
          <w:shd w:val="clear" w:color="auto" w:fill="FFFFFF"/>
        </w:rPr>
      </w:pPr>
      <w:r>
        <w:rPr>
          <w:rStyle w:val="ws7"/>
          <w:rFonts w:ascii="Times New Roman" w:hAnsi="Times New Roman" w:cs="Times New Roman"/>
          <w:color w:val="000000"/>
          <w:sz w:val="24"/>
          <w:szCs w:val="24"/>
          <w:shd w:val="clear" w:color="auto" w:fill="FFFFFF"/>
        </w:rPr>
        <w:t>They</w:t>
      </w:r>
      <w:r w:rsidRPr="00BD1626">
        <w:rPr>
          <w:rStyle w:val="ws7"/>
          <w:rFonts w:ascii="Times New Roman" w:hAnsi="Times New Roman" w:cs="Times New Roman"/>
          <w:color w:val="000000"/>
          <w:sz w:val="24"/>
          <w:szCs w:val="24"/>
          <w:shd w:val="clear" w:color="auto" w:fill="FFFFFF"/>
        </w:rPr>
        <w:t xml:space="preserve"> conducted an empirical study to evaluate the system, and the results showed that the system was well-received by the end users. The unique design elements of the system, such as dynamic timing, choice of peripheral devices, and modalities of real-time feedback, were found to be crucial in integrating the system with blended classes. The intelligent characteristics of the system were also appreciated by a large proportion of the end-users</w:t>
      </w:r>
      <w:r>
        <w:rPr>
          <w:rStyle w:val="ws7"/>
          <w:rFonts w:ascii="Times New Roman" w:hAnsi="Times New Roman" w:cs="Times New Roman"/>
          <w:color w:val="000000"/>
          <w:sz w:val="24"/>
          <w:szCs w:val="24"/>
          <w:shd w:val="clear" w:color="auto" w:fill="FFFFFF"/>
        </w:rPr>
        <w:t>.</w:t>
      </w:r>
    </w:p>
    <w:p w14:paraId="5BF7314E" w14:textId="10256D13" w:rsidR="00BD1626" w:rsidRPr="00BD1626" w:rsidRDefault="00BD1626" w:rsidP="00BD1626">
      <w:pPr>
        <w:shd w:val="clear" w:color="auto" w:fill="FFFFFF"/>
        <w:rPr>
          <w:rStyle w:val="blue-tooltip"/>
          <w:rFonts w:ascii="Times New Roman" w:hAnsi="Times New Roman" w:cs="Times New Roman"/>
          <w:color w:val="111111"/>
          <w:sz w:val="24"/>
          <w:szCs w:val="24"/>
        </w:rPr>
      </w:pPr>
      <w:r w:rsidRPr="00BD1626">
        <w:rPr>
          <w:rStyle w:val="ws7"/>
          <w:rFonts w:ascii="Times New Roman" w:hAnsi="Times New Roman" w:cs="Times New Roman"/>
          <w:color w:val="000000"/>
          <w:sz w:val="24"/>
          <w:szCs w:val="24"/>
          <w:shd w:val="clear" w:color="auto" w:fill="FFFFFF"/>
        </w:rPr>
        <w:lastRenderedPageBreak/>
        <w:t>The</w:t>
      </w:r>
      <w:r w:rsidR="000B55C3">
        <w:rPr>
          <w:rStyle w:val="ws7"/>
          <w:rFonts w:ascii="Times New Roman" w:hAnsi="Times New Roman" w:cs="Times New Roman"/>
          <w:color w:val="000000"/>
          <w:sz w:val="24"/>
          <w:szCs w:val="24"/>
          <w:shd w:val="clear" w:color="auto" w:fill="FFFFFF"/>
        </w:rPr>
        <w:t xml:space="preserve">y were trying to impose a </w:t>
      </w:r>
      <w:r w:rsidR="006569E0" w:rsidRPr="00BD1626">
        <w:rPr>
          <w:rStyle w:val="ws7"/>
          <w:rFonts w:ascii="Times New Roman" w:hAnsi="Times New Roman" w:cs="Times New Roman"/>
          <w:color w:val="000000"/>
          <w:sz w:val="24"/>
          <w:szCs w:val="24"/>
          <w:shd w:val="clear" w:color="auto" w:fill="FFFFFF"/>
        </w:rPr>
        <w:t>higher comparative system usability scale (SUS) score</w:t>
      </w:r>
      <w:r w:rsidRPr="00BD1626">
        <w:rPr>
          <w:rStyle w:val="ws7"/>
          <w:rFonts w:ascii="Times New Roman" w:hAnsi="Times New Roman" w:cs="Times New Roman"/>
          <w:color w:val="000000"/>
          <w:sz w:val="24"/>
          <w:szCs w:val="24"/>
          <w:shd w:val="clear" w:color="auto" w:fill="FFFFFF"/>
        </w:rPr>
        <w:t xml:space="preserve"> with benchmarks </w:t>
      </w:r>
      <w:r w:rsidR="006569E0" w:rsidRPr="00BD1626">
        <w:rPr>
          <w:rStyle w:val="ws7"/>
          <w:rFonts w:ascii="Times New Roman" w:hAnsi="Times New Roman" w:cs="Times New Roman"/>
          <w:color w:val="000000"/>
          <w:sz w:val="24"/>
          <w:szCs w:val="24"/>
          <w:shd w:val="clear" w:color="auto" w:fill="FFFFFF"/>
        </w:rPr>
        <w:t>showing</w:t>
      </w:r>
      <w:r w:rsidRPr="00BD1626">
        <w:rPr>
          <w:rStyle w:val="ws7"/>
          <w:rFonts w:ascii="Times New Roman" w:hAnsi="Times New Roman" w:cs="Times New Roman"/>
          <w:color w:val="000000"/>
          <w:sz w:val="24"/>
          <w:szCs w:val="24"/>
          <w:shd w:val="clear" w:color="auto" w:fill="FFFFFF"/>
        </w:rPr>
        <w:t xml:space="preserve"> real promise of the system design. The system has the potential to improve learning outcomes in blended classrooms by providing real-time feedback to students and teachers.</w:t>
      </w:r>
      <w:r>
        <w:rPr>
          <w:rStyle w:val="ws7"/>
          <w:rFonts w:ascii="Times New Roman" w:hAnsi="Times New Roman" w:cs="Times New Roman"/>
          <w:color w:val="000000"/>
          <w:sz w:val="24"/>
          <w:szCs w:val="24"/>
          <w:shd w:val="clear" w:color="auto" w:fill="FFFFFF"/>
        </w:rPr>
        <w:t>[4]</w:t>
      </w:r>
    </w:p>
    <w:p w14:paraId="527EFF9F" w14:textId="34E3F5AD" w:rsidR="005F066B" w:rsidRPr="00B340C5" w:rsidRDefault="005F066B" w:rsidP="005F066B">
      <w:pPr>
        <w:rPr>
          <w:rFonts w:ascii="Times New Roman" w:eastAsia="Times New Roman" w:hAnsi="Times New Roman" w:cs="Times New Roman"/>
          <w:b/>
          <w:bCs/>
          <w:sz w:val="24"/>
          <w:szCs w:val="24"/>
        </w:rPr>
      </w:pPr>
    </w:p>
    <w:p w14:paraId="6B5FEFB6" w14:textId="77777777" w:rsidR="00BD1626" w:rsidRDefault="00BD162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18BAE47C" w14:textId="1EEFAA2B" w:rsidR="00766A69" w:rsidRPr="005E1DFD" w:rsidRDefault="00000000" w:rsidP="005E1DF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4DC1B79" w14:textId="77777777" w:rsidR="00766A69" w:rsidRDefault="00000000" w:rsidP="002E4D98">
      <w:pPr>
        <w:spacing w:line="36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50AD5A84" w14:textId="77777777" w:rsidR="002E4D98" w:rsidRDefault="002E4D98" w:rsidP="002E4D98">
      <w:pPr>
        <w:spacing w:line="360" w:lineRule="auto"/>
        <w:ind w:left="2880" w:firstLine="720"/>
        <w:jc w:val="both"/>
        <w:rPr>
          <w:rFonts w:ascii="Times New Roman" w:eastAsia="Times New Roman" w:hAnsi="Times New Roman" w:cs="Times New Roman"/>
          <w:b/>
          <w:sz w:val="36"/>
          <w:szCs w:val="36"/>
        </w:rPr>
      </w:pPr>
    </w:p>
    <w:p w14:paraId="32724636" w14:textId="17765863" w:rsidR="00EA4A8F" w:rsidRPr="00EA4A8F" w:rsidRDefault="00EA4A8F" w:rsidP="002E4D98">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Here, </w:t>
      </w:r>
      <w:r w:rsidR="008A18A0">
        <w:rPr>
          <w:rFonts w:ascii="Times New Roman" w:eastAsia="Times New Roman" w:hAnsi="Times New Roman" w:cs="Times New Roman"/>
          <w:bCs/>
          <w:sz w:val="24"/>
          <w:szCs w:val="24"/>
        </w:rPr>
        <w:t>my</w:t>
      </w:r>
      <w:r>
        <w:rPr>
          <w:rFonts w:ascii="Times New Roman" w:eastAsia="Times New Roman" w:hAnsi="Times New Roman" w:cs="Times New Roman"/>
          <w:bCs/>
          <w:sz w:val="24"/>
          <w:szCs w:val="24"/>
        </w:rPr>
        <w:t xml:space="preserve"> project is based on a </w:t>
      </w:r>
      <w:r w:rsidRPr="00FA7760">
        <w:rPr>
          <w:rFonts w:ascii="Times New Roman" w:eastAsia="Times New Roman" w:hAnsi="Times New Roman" w:cs="Times New Roman"/>
          <w:bCs/>
          <w:sz w:val="24"/>
          <w:szCs w:val="24"/>
        </w:rPr>
        <w:t>supervised method of Machine Learning</w:t>
      </w:r>
      <w:r w:rsidR="002E4D9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and using the natural language </w:t>
      </w:r>
      <w:r w:rsidR="002E4D98">
        <w:rPr>
          <w:rFonts w:ascii="Times New Roman" w:eastAsia="Times New Roman" w:hAnsi="Times New Roman" w:cs="Times New Roman"/>
          <w:bCs/>
          <w:sz w:val="24"/>
          <w:szCs w:val="24"/>
        </w:rPr>
        <w:t>toolkit (</w:t>
      </w:r>
      <w:r>
        <w:rPr>
          <w:rFonts w:ascii="Times New Roman" w:eastAsia="Times New Roman" w:hAnsi="Times New Roman" w:cs="Times New Roman"/>
          <w:bCs/>
          <w:sz w:val="24"/>
          <w:szCs w:val="24"/>
        </w:rPr>
        <w:t>NLTK).</w:t>
      </w:r>
    </w:p>
    <w:p w14:paraId="0F736B8E" w14:textId="77777777" w:rsidR="002E4D98" w:rsidRDefault="002E4D98" w:rsidP="002E4D98">
      <w:pPr>
        <w:spacing w:line="360" w:lineRule="auto"/>
        <w:rPr>
          <w:rFonts w:ascii="Times New Roman" w:eastAsia="Times New Roman" w:hAnsi="Times New Roman" w:cs="Times New Roman"/>
          <w:b/>
          <w:bCs/>
          <w:sz w:val="28"/>
          <w:szCs w:val="28"/>
        </w:rPr>
      </w:pPr>
    </w:p>
    <w:p w14:paraId="116943E1" w14:textId="038E9193" w:rsidR="00EA4A8F" w:rsidRDefault="00EA4A8F" w:rsidP="002E4D98">
      <w:pPr>
        <w:spacing w:line="360" w:lineRule="auto"/>
        <w:rPr>
          <w:rFonts w:ascii="Times New Roman" w:eastAsia="Times New Roman" w:hAnsi="Times New Roman" w:cs="Times New Roman"/>
          <w:b/>
          <w:bCs/>
          <w:sz w:val="28"/>
          <w:szCs w:val="28"/>
        </w:rPr>
      </w:pPr>
      <w:r w:rsidRPr="00EA4A8F">
        <w:rPr>
          <w:rFonts w:ascii="Times New Roman" w:eastAsia="Times New Roman" w:hAnsi="Times New Roman" w:cs="Times New Roman"/>
          <w:b/>
          <w:bCs/>
          <w:sz w:val="28"/>
          <w:szCs w:val="28"/>
        </w:rPr>
        <w:t>3.1 Importing Libraries</w:t>
      </w:r>
    </w:p>
    <w:p w14:paraId="11081762" w14:textId="7A41B7CF" w:rsidR="00766A69" w:rsidRDefault="00EA4A8F" w:rsidP="002E4D9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First, we import the </w:t>
      </w:r>
      <w:r w:rsidR="002E4D98">
        <w:rPr>
          <w:rFonts w:ascii="Times New Roman" w:eastAsia="Times New Roman" w:hAnsi="Times New Roman" w:cs="Times New Roman"/>
          <w:sz w:val="28"/>
          <w:szCs w:val="28"/>
        </w:rPr>
        <w:t>Python</w:t>
      </w:r>
      <w:r>
        <w:rPr>
          <w:rFonts w:ascii="Times New Roman" w:eastAsia="Times New Roman" w:hAnsi="Times New Roman" w:cs="Times New Roman"/>
          <w:sz w:val="28"/>
          <w:szCs w:val="28"/>
        </w:rPr>
        <w:t xml:space="preserve"> pre-defined libraries which </w:t>
      </w:r>
      <w:r w:rsidR="002E4D98">
        <w:rPr>
          <w:rFonts w:ascii="Times New Roman" w:eastAsia="Times New Roman" w:hAnsi="Times New Roman" w:cs="Times New Roman"/>
          <w:sz w:val="28"/>
          <w:szCs w:val="28"/>
        </w:rPr>
        <w:t xml:space="preserve">are required for my project such as </w:t>
      </w:r>
      <w:proofErr w:type="spellStart"/>
      <w:r w:rsidR="002E4D98">
        <w:rPr>
          <w:rFonts w:ascii="Times New Roman" w:eastAsia="Times New Roman" w:hAnsi="Times New Roman" w:cs="Times New Roman"/>
          <w:sz w:val="28"/>
          <w:szCs w:val="28"/>
        </w:rPr>
        <w:t>numpy</w:t>
      </w:r>
      <w:proofErr w:type="spellEnd"/>
      <w:r w:rsidR="002E4D98">
        <w:rPr>
          <w:rFonts w:ascii="Times New Roman" w:eastAsia="Times New Roman" w:hAnsi="Times New Roman" w:cs="Times New Roman"/>
          <w:sz w:val="28"/>
          <w:szCs w:val="28"/>
        </w:rPr>
        <w:t xml:space="preserve">, pandas, </w:t>
      </w:r>
      <w:proofErr w:type="spellStart"/>
      <w:r w:rsidR="002E4D98">
        <w:rPr>
          <w:rFonts w:ascii="Times New Roman" w:eastAsia="Times New Roman" w:hAnsi="Times New Roman" w:cs="Times New Roman"/>
          <w:sz w:val="28"/>
          <w:szCs w:val="28"/>
        </w:rPr>
        <w:t>ntlk</w:t>
      </w:r>
      <w:proofErr w:type="spellEnd"/>
      <w:r w:rsidR="002E4D98">
        <w:rPr>
          <w:rFonts w:ascii="Times New Roman" w:eastAsia="Times New Roman" w:hAnsi="Times New Roman" w:cs="Times New Roman"/>
          <w:sz w:val="28"/>
          <w:szCs w:val="28"/>
        </w:rPr>
        <w:t>, seaborn, matplotlib</w:t>
      </w:r>
      <w:r w:rsidR="002E4D98">
        <w:rPr>
          <w:rFonts w:ascii="Times New Roman" w:eastAsia="Times New Roman" w:hAnsi="Times New Roman" w:cs="Times New Roman"/>
          <w:b/>
          <w:bCs/>
          <w:sz w:val="28"/>
          <w:szCs w:val="28"/>
        </w:rPr>
        <w:t>.</w:t>
      </w:r>
    </w:p>
    <w:p w14:paraId="4FFEF875" w14:textId="77777777" w:rsidR="002E4D98" w:rsidRDefault="002E4D98" w:rsidP="002E4D98">
      <w:pPr>
        <w:spacing w:line="360" w:lineRule="auto"/>
        <w:rPr>
          <w:rFonts w:ascii="Times New Roman" w:eastAsia="Times New Roman" w:hAnsi="Times New Roman" w:cs="Times New Roman"/>
          <w:b/>
          <w:bCs/>
          <w:sz w:val="28"/>
          <w:szCs w:val="28"/>
        </w:rPr>
      </w:pPr>
    </w:p>
    <w:p w14:paraId="0ACB80EE" w14:textId="60A90A5A" w:rsidR="002E4D98" w:rsidRDefault="002E4D98" w:rsidP="002E4D9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3.2 Data Loading</w:t>
      </w:r>
    </w:p>
    <w:p w14:paraId="1D304B04" w14:textId="03D3E649" w:rsidR="002E4D98" w:rsidRDefault="002E4D98" w:rsidP="002E4D98">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Then, </w:t>
      </w:r>
      <w:r w:rsidRPr="00FA7760">
        <w:rPr>
          <w:rFonts w:ascii="Times New Roman" w:eastAsia="Times New Roman" w:hAnsi="Times New Roman" w:cs="Times New Roman"/>
          <w:bCs/>
          <w:sz w:val="24"/>
          <w:szCs w:val="24"/>
        </w:rPr>
        <w:t xml:space="preserve">we load our dataset in a program using the inbuilt </w:t>
      </w:r>
      <w:r>
        <w:rPr>
          <w:rFonts w:ascii="Times New Roman" w:eastAsia="Times New Roman" w:hAnsi="Times New Roman" w:cs="Times New Roman"/>
          <w:bCs/>
          <w:sz w:val="24"/>
          <w:szCs w:val="24"/>
        </w:rPr>
        <w:t>Python</w:t>
      </w:r>
      <w:r w:rsidRPr="00FA7760">
        <w:rPr>
          <w:rFonts w:ascii="Times New Roman" w:eastAsia="Times New Roman" w:hAnsi="Times New Roman" w:cs="Times New Roman"/>
          <w:bCs/>
          <w:sz w:val="24"/>
          <w:szCs w:val="24"/>
        </w:rPr>
        <w:t xml:space="preserve"> library pandas then we will do all the work on that dataset for </w:t>
      </w:r>
      <w:r>
        <w:rPr>
          <w:rFonts w:ascii="Times New Roman" w:eastAsia="Times New Roman" w:hAnsi="Times New Roman" w:cs="Times New Roman"/>
          <w:bCs/>
          <w:sz w:val="24"/>
          <w:szCs w:val="24"/>
        </w:rPr>
        <w:t>running different models to check the sentiments and polarity.</w:t>
      </w:r>
    </w:p>
    <w:p w14:paraId="7F572A41" w14:textId="2B219521" w:rsidR="002E4D98" w:rsidRDefault="002E4D98" w:rsidP="002E4D98">
      <w:pPr>
        <w:spacing w:line="360" w:lineRule="auto"/>
        <w:rPr>
          <w:rFonts w:ascii="Times New Roman" w:eastAsia="Times New Roman" w:hAnsi="Times New Roman" w:cs="Times New Roman"/>
          <w:bCs/>
          <w:sz w:val="24"/>
          <w:szCs w:val="24"/>
        </w:rPr>
      </w:pPr>
    </w:p>
    <w:p w14:paraId="24F89507" w14:textId="32299958" w:rsidR="00EA4A8F" w:rsidRDefault="002E4D98" w:rsidP="002E4D98">
      <w:pPr>
        <w:spacing w:line="360" w:lineRule="auto"/>
        <w:rPr>
          <w:rFonts w:ascii="Times New Roman" w:eastAsia="Times New Roman" w:hAnsi="Times New Roman" w:cs="Times New Roman"/>
          <w:b/>
          <w:sz w:val="28"/>
          <w:szCs w:val="28"/>
        </w:rPr>
      </w:pPr>
      <w:r w:rsidRPr="008A18A0">
        <w:rPr>
          <w:rFonts w:ascii="Times New Roman" w:eastAsia="Times New Roman" w:hAnsi="Times New Roman" w:cs="Times New Roman"/>
          <w:b/>
          <w:sz w:val="28"/>
          <w:szCs w:val="28"/>
        </w:rPr>
        <w:t xml:space="preserve">3.3 </w:t>
      </w:r>
      <w:r w:rsidR="008A18A0" w:rsidRPr="008A18A0">
        <w:rPr>
          <w:rFonts w:ascii="Times New Roman" w:eastAsia="Times New Roman" w:hAnsi="Times New Roman" w:cs="Times New Roman"/>
          <w:b/>
          <w:sz w:val="28"/>
          <w:szCs w:val="28"/>
        </w:rPr>
        <w:t>Basic NLTK model testing</w:t>
      </w:r>
    </w:p>
    <w:p w14:paraId="0F088EB9" w14:textId="1E3837E3" w:rsidR="008A18A0" w:rsidRDefault="008A18A0" w:rsidP="008A18A0">
      <w:pPr>
        <w:pStyle w:val="ListParagraph"/>
        <w:numPr>
          <w:ilvl w:val="0"/>
          <w:numId w:val="5"/>
        </w:numPr>
        <w:spacing w:line="360" w:lineRule="auto"/>
        <w:rPr>
          <w:rFonts w:eastAsia="Times New Roman"/>
        </w:rPr>
      </w:pPr>
      <w:r>
        <w:rPr>
          <w:rFonts w:eastAsia="Times New Roman"/>
        </w:rPr>
        <w:t>Plotting a graph for checking the distribution score(star) in the dataset to run model.</w:t>
      </w:r>
    </w:p>
    <w:p w14:paraId="75964F4E" w14:textId="545AB62A" w:rsidR="00A24C5C" w:rsidRDefault="008A18A0" w:rsidP="00A24C5C">
      <w:pPr>
        <w:pStyle w:val="ListParagraph"/>
        <w:numPr>
          <w:ilvl w:val="0"/>
          <w:numId w:val="5"/>
        </w:numPr>
        <w:spacing w:line="360" w:lineRule="auto"/>
        <w:rPr>
          <w:rFonts w:eastAsia="Times New Roman"/>
        </w:rPr>
      </w:pPr>
      <w:r>
        <w:rPr>
          <w:rFonts w:eastAsia="Times New Roman"/>
        </w:rPr>
        <w:t>Now we tokenize the review text</w:t>
      </w:r>
      <w:r w:rsidR="00A24C5C">
        <w:rPr>
          <w:rFonts w:eastAsia="Times New Roman"/>
        </w:rPr>
        <w:t>.</w:t>
      </w:r>
    </w:p>
    <w:p w14:paraId="49E85BEA" w14:textId="77777777" w:rsidR="00A24C5C" w:rsidRDefault="00A24C5C" w:rsidP="00A24C5C">
      <w:pPr>
        <w:spacing w:line="360" w:lineRule="auto"/>
        <w:rPr>
          <w:rFonts w:eastAsia="Times New Roman"/>
        </w:rPr>
      </w:pPr>
    </w:p>
    <w:p w14:paraId="2A95B6DD" w14:textId="468E6CE7" w:rsidR="00A24C5C" w:rsidRDefault="00A24C5C" w:rsidP="00A24C5C">
      <w:pPr>
        <w:spacing w:line="360" w:lineRule="auto"/>
        <w:rPr>
          <w:rFonts w:ascii="Times New Roman" w:eastAsia="Times New Roman" w:hAnsi="Times New Roman" w:cs="Times New Roman"/>
          <w:b/>
          <w:bCs/>
          <w:sz w:val="28"/>
          <w:szCs w:val="28"/>
        </w:rPr>
      </w:pPr>
      <w:r w:rsidRPr="00A24C5C">
        <w:rPr>
          <w:rFonts w:ascii="Times New Roman" w:eastAsia="Times New Roman" w:hAnsi="Times New Roman" w:cs="Times New Roman"/>
          <w:b/>
          <w:bCs/>
          <w:sz w:val="28"/>
          <w:szCs w:val="28"/>
        </w:rPr>
        <w:t>3.4 VADER Model</w:t>
      </w:r>
    </w:p>
    <w:p w14:paraId="5AF06979" w14:textId="39D5B2C8" w:rsidR="00766A69" w:rsidRDefault="0053085D" w:rsidP="002D35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VADER stands for the Valence Aware Dictionary for Sentiments Reasoning in this model we import the sentiment intensity Analyzer function to analysis the sentiment polarity of the statement and the text, first we import that and apply on the example to check it is working or not it gives the 4 parameters i.e. ‘neg’ means negative polarity value, ‘neu’ means the neutral polarity value, ‘pos’ means positive polarity value, and ‘compound’ which gives the complete polarity value of statement which lies between range of -1 to 1. If </w:t>
      </w:r>
      <w:r w:rsidR="002D35FF">
        <w:rPr>
          <w:rFonts w:ascii="Times New Roman" w:eastAsia="Times New Roman" w:hAnsi="Times New Roman" w:cs="Times New Roman"/>
          <w:sz w:val="24"/>
          <w:szCs w:val="24"/>
        </w:rPr>
        <w:t>closer</w:t>
      </w:r>
      <w:r>
        <w:rPr>
          <w:rFonts w:ascii="Times New Roman" w:eastAsia="Times New Roman" w:hAnsi="Times New Roman" w:cs="Times New Roman"/>
          <w:sz w:val="24"/>
          <w:szCs w:val="24"/>
        </w:rPr>
        <w:t xml:space="preserve"> to </w:t>
      </w:r>
      <w:r w:rsidR="002D35FF">
        <w:rPr>
          <w:rFonts w:ascii="Times New Roman" w:eastAsia="Times New Roman" w:hAnsi="Times New Roman" w:cs="Times New Roman"/>
          <w:sz w:val="24"/>
          <w:szCs w:val="24"/>
        </w:rPr>
        <w:t>negative than it shows the negative sentiment, if close to the positive value, then it shows the positive sentiment whereas if it closes to the zero that means it is a neutral sentiment.</w:t>
      </w:r>
    </w:p>
    <w:p w14:paraId="1DF318DD" w14:textId="77777777" w:rsidR="00975BEA" w:rsidRDefault="002D35FF" w:rsidP="002D35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on the sample test case, we run this model for the complete dataset and store the result into a new dataset and compare the result with the stars.</w:t>
      </w:r>
    </w:p>
    <w:p w14:paraId="574ADADB" w14:textId="77777777" w:rsidR="00874504" w:rsidRDefault="00874504" w:rsidP="002D35FF">
      <w:pPr>
        <w:spacing w:line="360" w:lineRule="auto"/>
        <w:rPr>
          <w:rFonts w:ascii="Times New Roman" w:eastAsia="Times New Roman" w:hAnsi="Times New Roman" w:cs="Times New Roman"/>
          <w:b/>
          <w:bCs/>
          <w:sz w:val="28"/>
          <w:szCs w:val="28"/>
        </w:rPr>
      </w:pPr>
    </w:p>
    <w:p w14:paraId="29A0B435" w14:textId="5B794B4E" w:rsidR="002D35FF" w:rsidRPr="00975BEA" w:rsidRDefault="002D35FF" w:rsidP="002D35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8"/>
          <w:szCs w:val="28"/>
        </w:rPr>
        <w:lastRenderedPageBreak/>
        <w:t>3.5 Roberta Model</w:t>
      </w:r>
    </w:p>
    <w:p w14:paraId="0F9D6FD7" w14:textId="59F314E4" w:rsidR="002D35FF" w:rsidRDefault="005076DF" w:rsidP="002D35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is based on the hugging face mode, in which it uses the “transformer” library of python, which first trains an model then gives the results.</w:t>
      </w:r>
    </w:p>
    <w:p w14:paraId="0E1934C6" w14:textId="5F6636AA" w:rsidR="005076DF" w:rsidRDefault="005076DF" w:rsidP="002D35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my project first I took a python model which is twitter tweets sentiment analysis based on Roberta model to train my model then I ran the tokenization and model classification by using automated tools of transformer library on my pretrained model.</w:t>
      </w:r>
    </w:p>
    <w:p w14:paraId="5F80BCED" w14:textId="2A0DA558" w:rsidR="00076238" w:rsidRDefault="00F71FBC" w:rsidP="002D35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a Roberta model on the sample after that create model function for the whole dataset and create a list for the result and merge that result with the previous dataset.</w:t>
      </w:r>
    </w:p>
    <w:p w14:paraId="0EE1E4F7" w14:textId="715B4E92" w:rsidR="00076238" w:rsidRDefault="00076238" w:rsidP="002D35FF">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3.6 Comparison between VADER model and Roberta Model</w:t>
      </w:r>
    </w:p>
    <w:p w14:paraId="60A5F477" w14:textId="423AF5C4" w:rsidR="00076238" w:rsidRDefault="00076238" w:rsidP="002D35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step I take a merge dataset of containing both models result and plot a pair-plot graph between the six (6) parameters: -</w:t>
      </w:r>
    </w:p>
    <w:p w14:paraId="3A8F4317" w14:textId="68538414" w:rsidR="00076238" w:rsidRDefault="00076238" w:rsidP="00076238">
      <w:pPr>
        <w:pStyle w:val="ListParagraph"/>
        <w:numPr>
          <w:ilvl w:val="0"/>
          <w:numId w:val="6"/>
        </w:numPr>
        <w:spacing w:line="360" w:lineRule="auto"/>
        <w:rPr>
          <w:rFonts w:eastAsia="Times New Roman"/>
        </w:rPr>
      </w:pPr>
      <w:r>
        <w:rPr>
          <w:rFonts w:eastAsia="Times New Roman"/>
        </w:rPr>
        <w:t xml:space="preserve">Vader_neg </w:t>
      </w:r>
    </w:p>
    <w:p w14:paraId="5D3F5ABB" w14:textId="55E03E91" w:rsidR="00076238" w:rsidRDefault="00076238" w:rsidP="00076238">
      <w:pPr>
        <w:pStyle w:val="ListParagraph"/>
        <w:numPr>
          <w:ilvl w:val="0"/>
          <w:numId w:val="6"/>
        </w:numPr>
        <w:spacing w:line="360" w:lineRule="auto"/>
        <w:rPr>
          <w:rFonts w:eastAsia="Times New Roman"/>
        </w:rPr>
      </w:pPr>
      <w:r>
        <w:rPr>
          <w:rFonts w:eastAsia="Times New Roman"/>
        </w:rPr>
        <w:t>Vader_neu</w:t>
      </w:r>
    </w:p>
    <w:p w14:paraId="5611A507" w14:textId="3B15D560" w:rsidR="00076238" w:rsidRDefault="00076238" w:rsidP="00076238">
      <w:pPr>
        <w:pStyle w:val="ListParagraph"/>
        <w:numPr>
          <w:ilvl w:val="0"/>
          <w:numId w:val="6"/>
        </w:numPr>
        <w:spacing w:line="360" w:lineRule="auto"/>
        <w:rPr>
          <w:rFonts w:eastAsia="Times New Roman"/>
        </w:rPr>
      </w:pPr>
      <w:r>
        <w:rPr>
          <w:rFonts w:eastAsia="Times New Roman"/>
        </w:rPr>
        <w:t>Vader_pos</w:t>
      </w:r>
    </w:p>
    <w:p w14:paraId="698307DF" w14:textId="425270F4" w:rsidR="00076238" w:rsidRDefault="00076238" w:rsidP="00076238">
      <w:pPr>
        <w:pStyle w:val="ListParagraph"/>
        <w:numPr>
          <w:ilvl w:val="0"/>
          <w:numId w:val="6"/>
        </w:numPr>
        <w:spacing w:line="360" w:lineRule="auto"/>
        <w:rPr>
          <w:rFonts w:eastAsia="Times New Roman"/>
        </w:rPr>
      </w:pPr>
      <w:r>
        <w:rPr>
          <w:rFonts w:eastAsia="Times New Roman"/>
        </w:rPr>
        <w:t>Roberta_neg</w:t>
      </w:r>
    </w:p>
    <w:p w14:paraId="534F5A4D" w14:textId="55998AA8" w:rsidR="00076238" w:rsidRDefault="00076238" w:rsidP="00076238">
      <w:pPr>
        <w:pStyle w:val="ListParagraph"/>
        <w:numPr>
          <w:ilvl w:val="0"/>
          <w:numId w:val="6"/>
        </w:numPr>
        <w:spacing w:line="360" w:lineRule="auto"/>
        <w:rPr>
          <w:rFonts w:eastAsia="Times New Roman"/>
        </w:rPr>
      </w:pPr>
      <w:r>
        <w:rPr>
          <w:rFonts w:eastAsia="Times New Roman"/>
        </w:rPr>
        <w:t>Roberta_neu</w:t>
      </w:r>
    </w:p>
    <w:p w14:paraId="6F5BFB38" w14:textId="4C4F5E4F" w:rsidR="00076238" w:rsidRPr="00975BEA" w:rsidRDefault="00076238" w:rsidP="00076238">
      <w:pPr>
        <w:pStyle w:val="ListParagraph"/>
        <w:numPr>
          <w:ilvl w:val="0"/>
          <w:numId w:val="6"/>
        </w:numPr>
        <w:spacing w:line="360" w:lineRule="auto"/>
        <w:rPr>
          <w:rFonts w:eastAsia="Times New Roman"/>
        </w:rPr>
      </w:pPr>
      <w:r>
        <w:rPr>
          <w:rFonts w:eastAsia="Times New Roman"/>
        </w:rPr>
        <w:t>Roberta_pos</w:t>
      </w:r>
    </w:p>
    <w:p w14:paraId="66D28B32" w14:textId="42A5D7FE" w:rsidR="00076238" w:rsidRDefault="00076238" w:rsidP="00076238">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3.7 Pipelining Model</w:t>
      </w:r>
    </w:p>
    <w:p w14:paraId="555540DA" w14:textId="782CC316" w:rsidR="00076238" w:rsidRDefault="00076238" w:rsidP="000762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step from the ‘transformer’ import the pipeline and in the pipeline function we mentioned the model as the sentiment analysis and the transformer library pipeline function </w:t>
      </w:r>
      <w:r w:rsidR="00975BEA">
        <w:rPr>
          <w:rFonts w:ascii="Times New Roman" w:eastAsia="Times New Roman" w:hAnsi="Times New Roman" w:cs="Times New Roman"/>
          <w:sz w:val="24"/>
          <w:szCs w:val="24"/>
        </w:rPr>
        <w:t>merged with the sentiment analyzing predefined code of python and run model on my dataset.</w:t>
      </w:r>
    </w:p>
    <w:p w14:paraId="40B177E9" w14:textId="1476D307" w:rsidR="00975BEA" w:rsidRPr="00975BEA" w:rsidRDefault="00975BEA" w:rsidP="00076238">
      <w:pPr>
        <w:spacing w:line="360" w:lineRule="auto"/>
        <w:rPr>
          <w:rFonts w:ascii="Times New Roman" w:eastAsia="Times New Roman" w:hAnsi="Times New Roman" w:cs="Times New Roman"/>
          <w:b/>
          <w:bCs/>
          <w:sz w:val="28"/>
          <w:szCs w:val="28"/>
        </w:rPr>
      </w:pPr>
      <w:r w:rsidRPr="00975BEA">
        <w:rPr>
          <w:rFonts w:ascii="Times New Roman" w:eastAsia="Times New Roman" w:hAnsi="Times New Roman" w:cs="Times New Roman"/>
          <w:b/>
          <w:bCs/>
          <w:sz w:val="28"/>
          <w:szCs w:val="28"/>
        </w:rPr>
        <w:t xml:space="preserve">3.8 </w:t>
      </w:r>
      <w:r w:rsidR="0027725B">
        <w:rPr>
          <w:rFonts w:ascii="Times New Roman" w:eastAsia="Times New Roman" w:hAnsi="Times New Roman" w:cs="Times New Roman"/>
          <w:b/>
          <w:bCs/>
          <w:sz w:val="28"/>
          <w:szCs w:val="28"/>
        </w:rPr>
        <w:t>Exporting</w:t>
      </w:r>
      <w:r w:rsidRPr="00975BEA">
        <w:rPr>
          <w:rFonts w:ascii="Times New Roman" w:eastAsia="Times New Roman" w:hAnsi="Times New Roman" w:cs="Times New Roman"/>
          <w:b/>
          <w:bCs/>
          <w:sz w:val="28"/>
          <w:szCs w:val="28"/>
        </w:rPr>
        <w:t xml:space="preserve"> feedback </w:t>
      </w:r>
      <w:r w:rsidR="0027725B">
        <w:rPr>
          <w:rFonts w:ascii="Times New Roman" w:eastAsia="Times New Roman" w:hAnsi="Times New Roman" w:cs="Times New Roman"/>
          <w:b/>
          <w:bCs/>
          <w:sz w:val="28"/>
          <w:szCs w:val="28"/>
        </w:rPr>
        <w:t>Table</w:t>
      </w:r>
    </w:p>
    <w:p w14:paraId="1DECDCC0" w14:textId="77D903F2" w:rsidR="00975BEA" w:rsidRDefault="00975BEA" w:rsidP="000762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testing all </w:t>
      </w:r>
      <w:r w:rsidR="00874504">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I combine the results of all the </w:t>
      </w:r>
      <w:r w:rsidR="00874504">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and convert it to the CSV file giving the sentiments and the value of polarity.</w:t>
      </w:r>
    </w:p>
    <w:p w14:paraId="5B5A3ADB" w14:textId="77777777" w:rsidR="00975BEA" w:rsidRPr="00076238" w:rsidRDefault="00975BEA" w:rsidP="00076238">
      <w:pPr>
        <w:spacing w:line="360" w:lineRule="auto"/>
        <w:rPr>
          <w:rFonts w:ascii="Times New Roman" w:eastAsia="Times New Roman" w:hAnsi="Times New Roman" w:cs="Times New Roman"/>
          <w:sz w:val="24"/>
          <w:szCs w:val="24"/>
        </w:rPr>
      </w:pPr>
    </w:p>
    <w:p w14:paraId="726F2D48" w14:textId="77777777" w:rsidR="00B409F6" w:rsidRDefault="00B409F6" w:rsidP="00B409F6">
      <w:pPr>
        <w:rPr>
          <w:rFonts w:ascii="Times New Roman" w:eastAsia="Times New Roman" w:hAnsi="Times New Roman" w:cs="Times New Roman"/>
          <w:b/>
          <w:sz w:val="32"/>
          <w:szCs w:val="32"/>
        </w:rPr>
      </w:pPr>
    </w:p>
    <w:p w14:paraId="7BE22AB8" w14:textId="77777777" w:rsidR="00B409F6" w:rsidRDefault="00B409F6" w:rsidP="00B409F6">
      <w:pPr>
        <w:rPr>
          <w:rFonts w:ascii="Times New Roman" w:eastAsia="Times New Roman" w:hAnsi="Times New Roman" w:cs="Times New Roman"/>
          <w:b/>
          <w:sz w:val="32"/>
          <w:szCs w:val="32"/>
        </w:rPr>
      </w:pPr>
    </w:p>
    <w:p w14:paraId="116CA81C" w14:textId="77777777" w:rsidR="00B409F6" w:rsidRDefault="00B409F6" w:rsidP="00B409F6">
      <w:pPr>
        <w:rPr>
          <w:rFonts w:ascii="Times New Roman" w:eastAsia="Times New Roman" w:hAnsi="Times New Roman" w:cs="Times New Roman"/>
          <w:b/>
          <w:sz w:val="32"/>
          <w:szCs w:val="32"/>
        </w:rPr>
      </w:pPr>
    </w:p>
    <w:p w14:paraId="2F42FAA0" w14:textId="77777777" w:rsidR="00B409F6" w:rsidRDefault="00B409F6" w:rsidP="00B409F6">
      <w:pPr>
        <w:rPr>
          <w:rFonts w:ascii="Times New Roman" w:eastAsia="Times New Roman" w:hAnsi="Times New Roman" w:cs="Times New Roman"/>
          <w:b/>
          <w:sz w:val="32"/>
          <w:szCs w:val="32"/>
        </w:rPr>
      </w:pPr>
    </w:p>
    <w:p w14:paraId="02F8A750" w14:textId="77777777" w:rsidR="00B409F6" w:rsidRDefault="00B409F6" w:rsidP="00B409F6">
      <w:pPr>
        <w:rPr>
          <w:rFonts w:ascii="Times New Roman" w:eastAsia="Times New Roman" w:hAnsi="Times New Roman" w:cs="Times New Roman"/>
          <w:b/>
          <w:sz w:val="32"/>
          <w:szCs w:val="32"/>
        </w:rPr>
      </w:pPr>
    </w:p>
    <w:p w14:paraId="1D414003" w14:textId="77777777" w:rsidR="00B409F6" w:rsidRDefault="00B409F6" w:rsidP="00B409F6">
      <w:pPr>
        <w:rPr>
          <w:rFonts w:ascii="Times New Roman" w:eastAsia="Times New Roman" w:hAnsi="Times New Roman" w:cs="Times New Roman"/>
          <w:b/>
          <w:sz w:val="32"/>
          <w:szCs w:val="32"/>
        </w:rPr>
      </w:pPr>
    </w:p>
    <w:p w14:paraId="090A3733" w14:textId="77777777" w:rsidR="00B409F6" w:rsidRDefault="00B409F6" w:rsidP="00B409F6">
      <w:pPr>
        <w:rPr>
          <w:rFonts w:ascii="Times New Roman" w:eastAsia="Times New Roman" w:hAnsi="Times New Roman" w:cs="Times New Roman"/>
          <w:b/>
          <w:sz w:val="32"/>
          <w:szCs w:val="32"/>
        </w:rPr>
      </w:pPr>
    </w:p>
    <w:p w14:paraId="49EFA363" w14:textId="1E7BA8DF" w:rsidR="00766A69" w:rsidRDefault="00000000" w:rsidP="00B409F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095BEE4D" w14:textId="77777777" w:rsidR="00766A69"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1BBD467A" w14:textId="7C520009" w:rsidR="005E1DFD" w:rsidRDefault="00AD0C65" w:rsidP="005E1D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Importing Libraries</w:t>
      </w:r>
    </w:p>
    <w:p w14:paraId="33864FD1" w14:textId="7ABD85B4" w:rsidR="00AD0C65" w:rsidRDefault="00AD0C65" w:rsidP="005E1DFD">
      <w:pPr>
        <w:spacing w:line="360" w:lineRule="auto"/>
        <w:rPr>
          <w:rFonts w:ascii="Times New Roman" w:eastAsia="Times New Roman" w:hAnsi="Times New Roman" w:cs="Times New Roman"/>
          <w:b/>
          <w:sz w:val="28"/>
          <w:szCs w:val="28"/>
        </w:rPr>
      </w:pPr>
      <w:r w:rsidRPr="00AD0C65">
        <w:rPr>
          <w:rFonts w:ascii="Times New Roman" w:eastAsia="Times New Roman" w:hAnsi="Times New Roman" w:cs="Times New Roman"/>
          <w:b/>
          <w:noProof/>
          <w:sz w:val="28"/>
          <w:szCs w:val="28"/>
        </w:rPr>
        <w:drawing>
          <wp:inline distT="0" distB="0" distL="0" distR="0" wp14:anchorId="53BF4546" wp14:editId="7EED6155">
            <wp:extent cx="5731510" cy="1062990"/>
            <wp:effectExtent l="0" t="0" r="2540" b="3810"/>
            <wp:docPr id="665400441"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00441" name="Picture 1" descr="A black rectangular object with white text&#10;&#10;Description automatically generated"/>
                    <pic:cNvPicPr/>
                  </pic:nvPicPr>
                  <pic:blipFill>
                    <a:blip r:embed="rId22"/>
                    <a:stretch>
                      <a:fillRect/>
                    </a:stretch>
                  </pic:blipFill>
                  <pic:spPr>
                    <a:xfrm>
                      <a:off x="0" y="0"/>
                      <a:ext cx="5731510" cy="1062990"/>
                    </a:xfrm>
                    <a:prstGeom prst="rect">
                      <a:avLst/>
                    </a:prstGeom>
                  </pic:spPr>
                </pic:pic>
              </a:graphicData>
            </a:graphic>
          </wp:inline>
        </w:drawing>
      </w:r>
    </w:p>
    <w:p w14:paraId="1EC0DE94" w14:textId="24E902C1" w:rsidR="00B409F6" w:rsidRPr="00B409F6" w:rsidRDefault="00B409F6" w:rsidP="00B409F6">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4.1</w:t>
      </w:r>
      <w:r w:rsidR="0027725B">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 xml:space="preserve"> showing imported libraries</w:t>
      </w:r>
    </w:p>
    <w:p w14:paraId="0AEC269B" w14:textId="29313D2A" w:rsidR="00AD0C65" w:rsidRDefault="00AD0C65" w:rsidP="005E1D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Data Loading</w:t>
      </w:r>
    </w:p>
    <w:p w14:paraId="78A5DB42" w14:textId="0947FC6A" w:rsidR="00AD0C65" w:rsidRDefault="00AD0C65" w:rsidP="005E1DFD">
      <w:pPr>
        <w:spacing w:line="360" w:lineRule="auto"/>
        <w:rPr>
          <w:rFonts w:ascii="Times New Roman" w:eastAsia="Times New Roman" w:hAnsi="Times New Roman" w:cs="Times New Roman"/>
          <w:b/>
          <w:sz w:val="28"/>
          <w:szCs w:val="28"/>
        </w:rPr>
      </w:pPr>
      <w:r w:rsidRPr="00AD0C65">
        <w:rPr>
          <w:rFonts w:ascii="Times New Roman" w:eastAsia="Times New Roman" w:hAnsi="Times New Roman" w:cs="Times New Roman"/>
          <w:b/>
          <w:noProof/>
          <w:sz w:val="28"/>
          <w:szCs w:val="28"/>
        </w:rPr>
        <w:drawing>
          <wp:inline distT="0" distB="0" distL="0" distR="0" wp14:anchorId="29AB2728" wp14:editId="3BB4B225">
            <wp:extent cx="5731510" cy="2957946"/>
            <wp:effectExtent l="0" t="0" r="2540" b="0"/>
            <wp:docPr id="1717190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90890" name="Picture 1" descr="A screenshot of a computer&#10;&#10;Description automatically generated"/>
                    <pic:cNvPicPr/>
                  </pic:nvPicPr>
                  <pic:blipFill>
                    <a:blip r:embed="rId23"/>
                    <a:stretch>
                      <a:fillRect/>
                    </a:stretch>
                  </pic:blipFill>
                  <pic:spPr>
                    <a:xfrm>
                      <a:off x="0" y="0"/>
                      <a:ext cx="5735085" cy="2959791"/>
                    </a:xfrm>
                    <a:prstGeom prst="rect">
                      <a:avLst/>
                    </a:prstGeom>
                  </pic:spPr>
                </pic:pic>
              </a:graphicData>
            </a:graphic>
          </wp:inline>
        </w:drawing>
      </w:r>
    </w:p>
    <w:p w14:paraId="66C1A5E7" w14:textId="1BB1B30F" w:rsidR="00B409F6" w:rsidRPr="00B409F6" w:rsidRDefault="00B409F6" w:rsidP="0027725B">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4.2</w:t>
      </w:r>
      <w:r w:rsidR="0027725B">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 xml:space="preserve"> showing the dataset</w:t>
      </w:r>
    </w:p>
    <w:p w14:paraId="6DA9E483" w14:textId="31B9D70A" w:rsidR="00AD0C65" w:rsidRDefault="00AD0C65" w:rsidP="00AD0C65">
      <w:pPr>
        <w:tabs>
          <w:tab w:val="left" w:pos="2084"/>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Basic NLTK model testing</w:t>
      </w:r>
    </w:p>
    <w:p w14:paraId="7ACEA215" w14:textId="77777777" w:rsidR="00B409F6" w:rsidRDefault="0019545E" w:rsidP="00AD0C65">
      <w:pPr>
        <w:tabs>
          <w:tab w:val="left" w:pos="2084"/>
        </w:tabs>
        <w:spacing w:line="360" w:lineRule="auto"/>
        <w:rPr>
          <w:rFonts w:ascii="Times New Roman" w:eastAsia="Times New Roman" w:hAnsi="Times New Roman" w:cs="Times New Roman"/>
          <w:b/>
          <w:sz w:val="28"/>
          <w:szCs w:val="28"/>
        </w:rPr>
      </w:pPr>
      <w:r w:rsidRPr="0019545E">
        <w:rPr>
          <w:rFonts w:ascii="Times New Roman" w:eastAsia="Times New Roman" w:hAnsi="Times New Roman" w:cs="Times New Roman"/>
          <w:b/>
          <w:noProof/>
          <w:sz w:val="28"/>
          <w:szCs w:val="28"/>
        </w:rPr>
        <w:drawing>
          <wp:inline distT="0" distB="0" distL="0" distR="0" wp14:anchorId="4F8F6BE3" wp14:editId="32B5EDAA">
            <wp:extent cx="5583382" cy="2257968"/>
            <wp:effectExtent l="0" t="0" r="0" b="9525"/>
            <wp:docPr id="2049323079"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23079" name="Picture 1" descr="A graph with red squares&#10;&#10;Description automatically generated"/>
                    <pic:cNvPicPr/>
                  </pic:nvPicPr>
                  <pic:blipFill>
                    <a:blip r:embed="rId24"/>
                    <a:stretch>
                      <a:fillRect/>
                    </a:stretch>
                  </pic:blipFill>
                  <pic:spPr>
                    <a:xfrm>
                      <a:off x="0" y="0"/>
                      <a:ext cx="5644704" cy="2282767"/>
                    </a:xfrm>
                    <a:prstGeom prst="rect">
                      <a:avLst/>
                    </a:prstGeom>
                  </pic:spPr>
                </pic:pic>
              </a:graphicData>
            </a:graphic>
          </wp:inline>
        </w:drawing>
      </w:r>
    </w:p>
    <w:p w14:paraId="24D04BA3" w14:textId="51D090B0" w:rsidR="00B409F6" w:rsidRPr="00B409F6" w:rsidRDefault="00B409F6" w:rsidP="00B409F6">
      <w:pPr>
        <w:tabs>
          <w:tab w:val="left" w:pos="2084"/>
        </w:tabs>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4.3</w:t>
      </w:r>
      <w:r w:rsidR="0027725B">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 xml:space="preserve"> graph for the counting reviews by star</w:t>
      </w:r>
    </w:p>
    <w:p w14:paraId="2D73F5C2" w14:textId="1E2133D8" w:rsidR="00AD0C65" w:rsidRDefault="00AD0C65" w:rsidP="00AD0C65">
      <w:pPr>
        <w:tabs>
          <w:tab w:val="left" w:pos="2084"/>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4.4 VADER Model</w:t>
      </w:r>
    </w:p>
    <w:p w14:paraId="17044635" w14:textId="679DCE4C" w:rsidR="00AD0C65" w:rsidRDefault="00AD0C65" w:rsidP="00AD0C65">
      <w:pPr>
        <w:tabs>
          <w:tab w:val="left" w:pos="2084"/>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4.4.1 Sample Test Case</w:t>
      </w:r>
    </w:p>
    <w:p w14:paraId="07A88909" w14:textId="13BD445D" w:rsidR="00AD0C65" w:rsidRDefault="00AD0C65" w:rsidP="00AD0C65">
      <w:pPr>
        <w:tabs>
          <w:tab w:val="left" w:pos="2084"/>
        </w:tabs>
        <w:spacing w:line="360" w:lineRule="auto"/>
        <w:rPr>
          <w:rFonts w:ascii="Times New Roman" w:eastAsia="Times New Roman" w:hAnsi="Times New Roman" w:cs="Times New Roman"/>
          <w:b/>
          <w:sz w:val="28"/>
          <w:szCs w:val="28"/>
        </w:rPr>
      </w:pPr>
      <w:r w:rsidRPr="00AD0C65">
        <w:rPr>
          <w:rFonts w:ascii="Times New Roman" w:eastAsia="Times New Roman" w:hAnsi="Times New Roman" w:cs="Times New Roman"/>
          <w:b/>
          <w:noProof/>
          <w:sz w:val="28"/>
          <w:szCs w:val="28"/>
        </w:rPr>
        <w:drawing>
          <wp:inline distT="0" distB="0" distL="0" distR="0" wp14:anchorId="5EF46F16" wp14:editId="029708BE">
            <wp:extent cx="5731510" cy="1462405"/>
            <wp:effectExtent l="0" t="0" r="2540" b="4445"/>
            <wp:docPr id="202732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29659" name=""/>
                    <pic:cNvPicPr/>
                  </pic:nvPicPr>
                  <pic:blipFill>
                    <a:blip r:embed="rId25"/>
                    <a:stretch>
                      <a:fillRect/>
                    </a:stretch>
                  </pic:blipFill>
                  <pic:spPr>
                    <a:xfrm>
                      <a:off x="0" y="0"/>
                      <a:ext cx="5731510" cy="1462405"/>
                    </a:xfrm>
                    <a:prstGeom prst="rect">
                      <a:avLst/>
                    </a:prstGeom>
                  </pic:spPr>
                </pic:pic>
              </a:graphicData>
            </a:graphic>
          </wp:inline>
        </w:drawing>
      </w:r>
    </w:p>
    <w:p w14:paraId="23017093" w14:textId="311F733E" w:rsidR="00B409F6" w:rsidRPr="00B409F6" w:rsidRDefault="00B409F6" w:rsidP="00B409F6">
      <w:pPr>
        <w:tabs>
          <w:tab w:val="left" w:pos="2084"/>
        </w:tabs>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4.4.1 List of VADER model </w:t>
      </w:r>
    </w:p>
    <w:p w14:paraId="162BAEE9" w14:textId="6EC86EF1" w:rsidR="00AD0C65" w:rsidRDefault="00AD0C65" w:rsidP="00AD0C65">
      <w:pPr>
        <w:tabs>
          <w:tab w:val="left" w:pos="2084"/>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4.4.2 Table for </w:t>
      </w:r>
      <w:r w:rsidR="0019545E">
        <w:rPr>
          <w:rFonts w:ascii="Times New Roman" w:eastAsia="Times New Roman" w:hAnsi="Times New Roman" w:cs="Times New Roman"/>
          <w:b/>
          <w:sz w:val="28"/>
          <w:szCs w:val="28"/>
        </w:rPr>
        <w:t>complete dataset</w:t>
      </w:r>
    </w:p>
    <w:p w14:paraId="486018D9" w14:textId="206109E5" w:rsidR="0019545E" w:rsidRDefault="0019545E" w:rsidP="00AD0C65">
      <w:pPr>
        <w:tabs>
          <w:tab w:val="left" w:pos="2084"/>
        </w:tabs>
        <w:spacing w:line="360" w:lineRule="auto"/>
        <w:rPr>
          <w:rFonts w:ascii="Times New Roman" w:eastAsia="Times New Roman" w:hAnsi="Times New Roman" w:cs="Times New Roman"/>
          <w:b/>
          <w:sz w:val="28"/>
          <w:szCs w:val="28"/>
        </w:rPr>
      </w:pPr>
      <w:r w:rsidRPr="0019545E">
        <w:rPr>
          <w:rFonts w:ascii="Times New Roman" w:eastAsia="Times New Roman" w:hAnsi="Times New Roman" w:cs="Times New Roman"/>
          <w:b/>
          <w:noProof/>
          <w:sz w:val="28"/>
          <w:szCs w:val="28"/>
        </w:rPr>
        <w:drawing>
          <wp:inline distT="0" distB="0" distL="0" distR="0" wp14:anchorId="45C568FD" wp14:editId="77DCE7B6">
            <wp:extent cx="6067960" cy="2071254"/>
            <wp:effectExtent l="0" t="0" r="0" b="5715"/>
            <wp:docPr id="1865387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87705" name="Picture 1" descr="A screenshot of a computer&#10;&#10;Description automatically generated"/>
                    <pic:cNvPicPr/>
                  </pic:nvPicPr>
                  <pic:blipFill>
                    <a:blip r:embed="rId26"/>
                    <a:stretch>
                      <a:fillRect/>
                    </a:stretch>
                  </pic:blipFill>
                  <pic:spPr>
                    <a:xfrm>
                      <a:off x="0" y="0"/>
                      <a:ext cx="6093337" cy="2079916"/>
                    </a:xfrm>
                    <a:prstGeom prst="rect">
                      <a:avLst/>
                    </a:prstGeom>
                  </pic:spPr>
                </pic:pic>
              </a:graphicData>
            </a:graphic>
          </wp:inline>
        </w:drawing>
      </w:r>
    </w:p>
    <w:p w14:paraId="4F4A60A9" w14:textId="7EACD2E6" w:rsidR="00B409F6" w:rsidRPr="00B409F6" w:rsidRDefault="00B409F6" w:rsidP="00B409F6">
      <w:pPr>
        <w:tabs>
          <w:tab w:val="left" w:pos="2084"/>
        </w:tabs>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Table 4.4.2 Table with the VADER results </w:t>
      </w:r>
    </w:p>
    <w:p w14:paraId="19CA129E" w14:textId="77777777" w:rsidR="0019545E" w:rsidRDefault="0019545E" w:rsidP="00AD0C65">
      <w:pPr>
        <w:tabs>
          <w:tab w:val="left" w:pos="2084"/>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4.4.3 Graph for distribution of Score over polarity</w:t>
      </w:r>
    </w:p>
    <w:p w14:paraId="7E2CC3B0" w14:textId="551B1B2C" w:rsidR="0019545E" w:rsidRDefault="0019545E" w:rsidP="00AD0C65">
      <w:pPr>
        <w:tabs>
          <w:tab w:val="left" w:pos="2084"/>
        </w:tabs>
        <w:spacing w:line="360" w:lineRule="auto"/>
        <w:rPr>
          <w:rFonts w:ascii="Times New Roman" w:eastAsia="Times New Roman" w:hAnsi="Times New Roman" w:cs="Times New Roman"/>
          <w:b/>
          <w:sz w:val="28"/>
          <w:szCs w:val="28"/>
        </w:rPr>
      </w:pPr>
    </w:p>
    <w:p w14:paraId="43EF28A7" w14:textId="77777777" w:rsidR="00B409F6" w:rsidRDefault="0019545E" w:rsidP="00B409F6">
      <w:pPr>
        <w:tabs>
          <w:tab w:val="left" w:pos="2084"/>
        </w:tabs>
        <w:spacing w:line="360" w:lineRule="auto"/>
        <w:jc w:val="center"/>
        <w:rPr>
          <w:rFonts w:ascii="Times New Roman" w:eastAsia="Times New Roman" w:hAnsi="Times New Roman" w:cs="Times New Roman"/>
          <w:b/>
          <w:sz w:val="28"/>
          <w:szCs w:val="28"/>
        </w:rPr>
      </w:pPr>
      <w:r w:rsidRPr="0019545E">
        <w:rPr>
          <w:rFonts w:ascii="Times New Roman" w:eastAsia="Times New Roman" w:hAnsi="Times New Roman" w:cs="Times New Roman"/>
          <w:b/>
          <w:noProof/>
          <w:sz w:val="28"/>
          <w:szCs w:val="28"/>
        </w:rPr>
        <w:drawing>
          <wp:inline distT="0" distB="0" distL="0" distR="0" wp14:anchorId="1AADC7B9" wp14:editId="13AB5CD0">
            <wp:extent cx="5534660" cy="2729346"/>
            <wp:effectExtent l="0" t="0" r="8890" b="0"/>
            <wp:docPr id="378471316"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71316" name="Picture 1" descr="A graph of a bar chart&#10;&#10;Description automatically generated"/>
                    <pic:cNvPicPr/>
                  </pic:nvPicPr>
                  <pic:blipFill>
                    <a:blip r:embed="rId27"/>
                    <a:stretch>
                      <a:fillRect/>
                    </a:stretch>
                  </pic:blipFill>
                  <pic:spPr>
                    <a:xfrm>
                      <a:off x="0" y="0"/>
                      <a:ext cx="5556239" cy="2739987"/>
                    </a:xfrm>
                    <a:prstGeom prst="rect">
                      <a:avLst/>
                    </a:prstGeom>
                  </pic:spPr>
                </pic:pic>
              </a:graphicData>
            </a:graphic>
          </wp:inline>
        </w:drawing>
      </w:r>
    </w:p>
    <w:p w14:paraId="16DA216F" w14:textId="6411FE16" w:rsidR="00B409F6" w:rsidRPr="00B409F6" w:rsidRDefault="00B409F6" w:rsidP="00B409F6">
      <w:pPr>
        <w:tabs>
          <w:tab w:val="left" w:pos="2084"/>
        </w:tabs>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4.4.3 Graph between compound score and star</w:t>
      </w:r>
    </w:p>
    <w:p w14:paraId="6CAA9B94" w14:textId="4723CFFE" w:rsidR="0019545E" w:rsidRDefault="0019545E" w:rsidP="00AD0C65">
      <w:pPr>
        <w:tabs>
          <w:tab w:val="left" w:pos="2084"/>
        </w:tabs>
        <w:spacing w:line="360" w:lineRule="auto"/>
        <w:rPr>
          <w:rFonts w:ascii="Times New Roman" w:eastAsia="Times New Roman" w:hAnsi="Times New Roman" w:cs="Times New Roman"/>
          <w:b/>
          <w:sz w:val="28"/>
          <w:szCs w:val="28"/>
        </w:rPr>
      </w:pPr>
      <w:r w:rsidRPr="0019545E">
        <w:rPr>
          <w:rFonts w:ascii="Times New Roman" w:eastAsia="Times New Roman" w:hAnsi="Times New Roman" w:cs="Times New Roman"/>
          <w:b/>
          <w:noProof/>
          <w:sz w:val="28"/>
          <w:szCs w:val="28"/>
        </w:rPr>
        <w:lastRenderedPageBreak/>
        <w:drawing>
          <wp:inline distT="0" distB="0" distL="0" distR="0" wp14:anchorId="3EF06C97" wp14:editId="5AF877D2">
            <wp:extent cx="5731510" cy="1397635"/>
            <wp:effectExtent l="0" t="0" r="2540" b="0"/>
            <wp:docPr id="198050488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4881" name="Picture 1" descr="A graph of different colored bars&#10;&#10;Description automatically generated"/>
                    <pic:cNvPicPr/>
                  </pic:nvPicPr>
                  <pic:blipFill>
                    <a:blip r:embed="rId28"/>
                    <a:stretch>
                      <a:fillRect/>
                    </a:stretch>
                  </pic:blipFill>
                  <pic:spPr>
                    <a:xfrm>
                      <a:off x="0" y="0"/>
                      <a:ext cx="5731510" cy="1397635"/>
                    </a:xfrm>
                    <a:prstGeom prst="rect">
                      <a:avLst/>
                    </a:prstGeom>
                  </pic:spPr>
                </pic:pic>
              </a:graphicData>
            </a:graphic>
          </wp:inline>
        </w:drawing>
      </w:r>
    </w:p>
    <w:p w14:paraId="32A7569F" w14:textId="78F73D4E" w:rsidR="00B409F6" w:rsidRPr="00B409F6" w:rsidRDefault="00B409F6" w:rsidP="00B409F6">
      <w:pPr>
        <w:tabs>
          <w:tab w:val="left" w:pos="2084"/>
        </w:tabs>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Fig.4.4.4 Graph showing the distribution of stars over different </w:t>
      </w:r>
      <w:proofErr w:type="gramStart"/>
      <w:r>
        <w:rPr>
          <w:rFonts w:ascii="Times New Roman" w:eastAsia="Times New Roman" w:hAnsi="Times New Roman" w:cs="Times New Roman"/>
          <w:b/>
          <w:sz w:val="20"/>
          <w:szCs w:val="20"/>
        </w:rPr>
        <w:t>polarity</w:t>
      </w:r>
      <w:proofErr w:type="gramEnd"/>
      <w:r>
        <w:rPr>
          <w:rFonts w:ascii="Times New Roman" w:eastAsia="Times New Roman" w:hAnsi="Times New Roman" w:cs="Times New Roman"/>
          <w:b/>
          <w:sz w:val="20"/>
          <w:szCs w:val="20"/>
        </w:rPr>
        <w:t>.</w:t>
      </w:r>
    </w:p>
    <w:p w14:paraId="6B0C2B23" w14:textId="5E27668F" w:rsidR="0019545E" w:rsidRDefault="0019545E" w:rsidP="00AD0C65">
      <w:pPr>
        <w:tabs>
          <w:tab w:val="left" w:pos="2084"/>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4.5 Roberta Model</w:t>
      </w:r>
    </w:p>
    <w:p w14:paraId="7ADC3704" w14:textId="7EECFD73" w:rsidR="0019545E" w:rsidRDefault="0019545E" w:rsidP="00AD0C65">
      <w:pPr>
        <w:tabs>
          <w:tab w:val="left" w:pos="2084"/>
        </w:tabs>
        <w:spacing w:line="360" w:lineRule="auto"/>
        <w:rPr>
          <w:noProof/>
        </w:rPr>
      </w:pPr>
      <w:r>
        <w:rPr>
          <w:rFonts w:ascii="Times New Roman" w:eastAsia="Times New Roman" w:hAnsi="Times New Roman" w:cs="Times New Roman"/>
          <w:b/>
          <w:sz w:val="28"/>
          <w:szCs w:val="28"/>
        </w:rPr>
        <w:t xml:space="preserve">  4.5.1 Sample Test Case</w:t>
      </w:r>
      <w:r w:rsidRPr="0019545E">
        <w:rPr>
          <w:noProof/>
        </w:rPr>
        <w:t xml:space="preserve"> </w:t>
      </w:r>
      <w:r w:rsidRPr="0019545E">
        <w:rPr>
          <w:rFonts w:ascii="Times New Roman" w:eastAsia="Times New Roman" w:hAnsi="Times New Roman" w:cs="Times New Roman"/>
          <w:b/>
          <w:noProof/>
          <w:sz w:val="28"/>
          <w:szCs w:val="28"/>
        </w:rPr>
        <w:drawing>
          <wp:inline distT="0" distB="0" distL="0" distR="0" wp14:anchorId="3D547552" wp14:editId="5F828DE1">
            <wp:extent cx="5551401" cy="1378585"/>
            <wp:effectExtent l="0" t="0" r="0" b="0"/>
            <wp:docPr id="21268192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19241" name="Picture 1" descr="A black screen with white text&#10;&#10;Description automatically generated"/>
                    <pic:cNvPicPr/>
                  </pic:nvPicPr>
                  <pic:blipFill>
                    <a:blip r:embed="rId29"/>
                    <a:stretch>
                      <a:fillRect/>
                    </a:stretch>
                  </pic:blipFill>
                  <pic:spPr>
                    <a:xfrm>
                      <a:off x="0" y="0"/>
                      <a:ext cx="5551858" cy="1378698"/>
                    </a:xfrm>
                    <a:prstGeom prst="rect">
                      <a:avLst/>
                    </a:prstGeom>
                  </pic:spPr>
                </pic:pic>
              </a:graphicData>
            </a:graphic>
          </wp:inline>
        </w:drawing>
      </w:r>
    </w:p>
    <w:p w14:paraId="43F6480B" w14:textId="43C30B4F" w:rsidR="0027725B" w:rsidRPr="0027725B" w:rsidRDefault="0027725B" w:rsidP="0027725B">
      <w:pPr>
        <w:tabs>
          <w:tab w:val="left" w:pos="2084"/>
        </w:tabs>
        <w:spacing w:line="360" w:lineRule="auto"/>
        <w:jc w:val="center"/>
        <w:rPr>
          <w:rFonts w:ascii="Times New Roman" w:hAnsi="Times New Roman" w:cs="Times New Roman"/>
          <w:b/>
          <w:bCs/>
          <w:noProof/>
          <w:sz w:val="20"/>
          <w:szCs w:val="20"/>
        </w:rPr>
      </w:pPr>
      <w:r>
        <w:rPr>
          <w:rFonts w:ascii="Times New Roman" w:hAnsi="Times New Roman" w:cs="Times New Roman"/>
          <w:b/>
          <w:bCs/>
          <w:noProof/>
          <w:sz w:val="20"/>
          <w:szCs w:val="20"/>
        </w:rPr>
        <w:t>Fig 4.5.1 List showing the roberta result on sample case</w:t>
      </w:r>
    </w:p>
    <w:p w14:paraId="3BF71C36" w14:textId="120224BA" w:rsidR="00B409F6" w:rsidRDefault="0019545E" w:rsidP="00AD0C65">
      <w:pPr>
        <w:tabs>
          <w:tab w:val="left" w:pos="2084"/>
        </w:tabs>
        <w:spacing w:line="360" w:lineRule="auto"/>
        <w:rPr>
          <w:noProof/>
        </w:rPr>
      </w:pPr>
      <w:r>
        <w:rPr>
          <w:rFonts w:ascii="Times New Roman" w:eastAsia="Times New Roman" w:hAnsi="Times New Roman" w:cs="Times New Roman"/>
          <w:b/>
          <w:sz w:val="28"/>
          <w:szCs w:val="28"/>
        </w:rPr>
        <w:t xml:space="preserve"> 4.5.2 Table for complete dataset</w:t>
      </w:r>
      <w:r w:rsidR="00B409F6" w:rsidRPr="00B409F6">
        <w:rPr>
          <w:noProof/>
        </w:rPr>
        <w:t xml:space="preserve"> </w:t>
      </w:r>
      <w:r w:rsidR="00B409F6" w:rsidRPr="00B409F6">
        <w:rPr>
          <w:rFonts w:ascii="Times New Roman" w:eastAsia="Times New Roman" w:hAnsi="Times New Roman" w:cs="Times New Roman"/>
          <w:b/>
          <w:noProof/>
          <w:sz w:val="28"/>
          <w:szCs w:val="28"/>
        </w:rPr>
        <w:drawing>
          <wp:inline distT="0" distB="0" distL="0" distR="0" wp14:anchorId="027F1403" wp14:editId="0D34480A">
            <wp:extent cx="5731510" cy="3174365"/>
            <wp:effectExtent l="0" t="0" r="2540" b="6985"/>
            <wp:docPr id="21317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374" name=""/>
                    <pic:cNvPicPr/>
                  </pic:nvPicPr>
                  <pic:blipFill>
                    <a:blip r:embed="rId30"/>
                    <a:stretch>
                      <a:fillRect/>
                    </a:stretch>
                  </pic:blipFill>
                  <pic:spPr>
                    <a:xfrm>
                      <a:off x="0" y="0"/>
                      <a:ext cx="5731510" cy="3174365"/>
                    </a:xfrm>
                    <a:prstGeom prst="rect">
                      <a:avLst/>
                    </a:prstGeom>
                  </pic:spPr>
                </pic:pic>
              </a:graphicData>
            </a:graphic>
          </wp:inline>
        </w:drawing>
      </w:r>
    </w:p>
    <w:p w14:paraId="0409437E" w14:textId="583D588B" w:rsidR="0027725B" w:rsidRDefault="0027725B" w:rsidP="0027725B">
      <w:pPr>
        <w:tabs>
          <w:tab w:val="left" w:pos="2084"/>
        </w:tabs>
        <w:spacing w:line="360" w:lineRule="auto"/>
        <w:jc w:val="center"/>
        <w:rPr>
          <w:rFonts w:ascii="Times New Roman" w:hAnsi="Times New Roman" w:cs="Times New Roman"/>
          <w:b/>
          <w:bCs/>
          <w:noProof/>
          <w:sz w:val="20"/>
          <w:szCs w:val="20"/>
        </w:rPr>
      </w:pPr>
      <w:r>
        <w:rPr>
          <w:rFonts w:ascii="Times New Roman" w:hAnsi="Times New Roman" w:cs="Times New Roman"/>
          <w:b/>
          <w:bCs/>
          <w:noProof/>
          <w:sz w:val="20"/>
          <w:szCs w:val="20"/>
        </w:rPr>
        <w:t>Table 4.5.2 table for the dataset with the roberta result</w:t>
      </w:r>
    </w:p>
    <w:p w14:paraId="30D31CD6" w14:textId="77777777" w:rsidR="0027725B" w:rsidRDefault="0027725B" w:rsidP="0027725B">
      <w:pPr>
        <w:tabs>
          <w:tab w:val="left" w:pos="2084"/>
        </w:tabs>
        <w:spacing w:line="360" w:lineRule="auto"/>
        <w:jc w:val="center"/>
        <w:rPr>
          <w:rFonts w:ascii="Times New Roman" w:hAnsi="Times New Roman" w:cs="Times New Roman"/>
          <w:b/>
          <w:bCs/>
          <w:noProof/>
          <w:sz w:val="20"/>
          <w:szCs w:val="20"/>
        </w:rPr>
      </w:pPr>
    </w:p>
    <w:p w14:paraId="3A6A64CF" w14:textId="77777777" w:rsidR="0027725B" w:rsidRDefault="0027725B" w:rsidP="0027725B">
      <w:pPr>
        <w:tabs>
          <w:tab w:val="left" w:pos="2084"/>
        </w:tabs>
        <w:spacing w:line="360" w:lineRule="auto"/>
        <w:jc w:val="center"/>
        <w:rPr>
          <w:rFonts w:ascii="Times New Roman" w:hAnsi="Times New Roman" w:cs="Times New Roman"/>
          <w:b/>
          <w:bCs/>
          <w:noProof/>
          <w:sz w:val="20"/>
          <w:szCs w:val="20"/>
        </w:rPr>
      </w:pPr>
    </w:p>
    <w:p w14:paraId="0449633A" w14:textId="77777777" w:rsidR="0027725B" w:rsidRDefault="0027725B" w:rsidP="0027725B">
      <w:pPr>
        <w:tabs>
          <w:tab w:val="left" w:pos="2084"/>
        </w:tabs>
        <w:spacing w:line="360" w:lineRule="auto"/>
        <w:jc w:val="center"/>
        <w:rPr>
          <w:rFonts w:ascii="Times New Roman" w:hAnsi="Times New Roman" w:cs="Times New Roman"/>
          <w:b/>
          <w:bCs/>
          <w:noProof/>
          <w:sz w:val="20"/>
          <w:szCs w:val="20"/>
        </w:rPr>
      </w:pPr>
    </w:p>
    <w:p w14:paraId="0A351BDA" w14:textId="77777777" w:rsidR="0027725B" w:rsidRPr="0027725B" w:rsidRDefault="0027725B" w:rsidP="0027725B">
      <w:pPr>
        <w:tabs>
          <w:tab w:val="left" w:pos="2084"/>
        </w:tabs>
        <w:spacing w:line="360" w:lineRule="auto"/>
        <w:jc w:val="center"/>
        <w:rPr>
          <w:rFonts w:ascii="Times New Roman" w:hAnsi="Times New Roman" w:cs="Times New Roman"/>
          <w:b/>
          <w:bCs/>
          <w:noProof/>
          <w:sz w:val="20"/>
          <w:szCs w:val="20"/>
        </w:rPr>
      </w:pPr>
    </w:p>
    <w:p w14:paraId="30FA4931" w14:textId="327A2102" w:rsidR="00B409F6" w:rsidRDefault="00B409F6" w:rsidP="00AD0C65">
      <w:pPr>
        <w:tabs>
          <w:tab w:val="left" w:pos="2084"/>
        </w:tabs>
        <w:spacing w:line="360" w:lineRule="auto"/>
        <w:rPr>
          <w:rFonts w:ascii="Times New Roman" w:eastAsia="Times New Roman" w:hAnsi="Times New Roman" w:cs="Times New Roman"/>
          <w:b/>
          <w:bCs/>
          <w:sz w:val="28"/>
          <w:szCs w:val="28"/>
        </w:rPr>
      </w:pPr>
      <w:r>
        <w:rPr>
          <w:rFonts w:ascii="Times New Roman" w:hAnsi="Times New Roman" w:cs="Times New Roman"/>
          <w:b/>
          <w:bCs/>
          <w:noProof/>
          <w:sz w:val="28"/>
          <w:szCs w:val="28"/>
        </w:rPr>
        <w:lastRenderedPageBreak/>
        <w:t xml:space="preserve">4.6 </w:t>
      </w:r>
      <w:r>
        <w:rPr>
          <w:rFonts w:ascii="Times New Roman" w:eastAsia="Times New Roman" w:hAnsi="Times New Roman" w:cs="Times New Roman"/>
          <w:b/>
          <w:bCs/>
          <w:sz w:val="28"/>
          <w:szCs w:val="28"/>
        </w:rPr>
        <w:t>Comparison between VADER model and Roberta Model</w:t>
      </w:r>
    </w:p>
    <w:p w14:paraId="4600FEC3" w14:textId="1B2B1CFE" w:rsidR="00B409F6" w:rsidRDefault="00B409F6" w:rsidP="00AD0C65">
      <w:pPr>
        <w:tabs>
          <w:tab w:val="left" w:pos="2084"/>
        </w:tabs>
        <w:spacing w:line="360" w:lineRule="auto"/>
        <w:rPr>
          <w:rFonts w:ascii="Times New Roman" w:hAnsi="Times New Roman" w:cs="Times New Roman"/>
          <w:b/>
          <w:bCs/>
          <w:noProof/>
          <w:sz w:val="28"/>
          <w:szCs w:val="28"/>
        </w:rPr>
      </w:pPr>
      <w:r w:rsidRPr="00B409F6">
        <w:rPr>
          <w:rFonts w:ascii="Times New Roman" w:hAnsi="Times New Roman" w:cs="Times New Roman"/>
          <w:b/>
          <w:bCs/>
          <w:noProof/>
          <w:sz w:val="28"/>
          <w:szCs w:val="28"/>
        </w:rPr>
        <w:drawing>
          <wp:inline distT="0" distB="0" distL="0" distR="0" wp14:anchorId="6003F06C" wp14:editId="7DFA2172">
            <wp:extent cx="5731510" cy="4800600"/>
            <wp:effectExtent l="0" t="0" r="2540" b="0"/>
            <wp:docPr id="4927515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51528" name="Picture 1" descr="A screenshot of a graph&#10;&#10;Description automatically generated"/>
                    <pic:cNvPicPr/>
                  </pic:nvPicPr>
                  <pic:blipFill>
                    <a:blip r:embed="rId31"/>
                    <a:stretch>
                      <a:fillRect/>
                    </a:stretch>
                  </pic:blipFill>
                  <pic:spPr>
                    <a:xfrm>
                      <a:off x="0" y="0"/>
                      <a:ext cx="5732385" cy="4801333"/>
                    </a:xfrm>
                    <a:prstGeom prst="rect">
                      <a:avLst/>
                    </a:prstGeom>
                  </pic:spPr>
                </pic:pic>
              </a:graphicData>
            </a:graphic>
          </wp:inline>
        </w:drawing>
      </w:r>
    </w:p>
    <w:p w14:paraId="4E527D66" w14:textId="05C3D18D" w:rsidR="0027725B" w:rsidRDefault="0027725B" w:rsidP="0027725B">
      <w:pPr>
        <w:tabs>
          <w:tab w:val="left" w:pos="2084"/>
        </w:tabs>
        <w:spacing w:line="360" w:lineRule="auto"/>
        <w:jc w:val="center"/>
        <w:rPr>
          <w:rFonts w:ascii="Times New Roman" w:hAnsi="Times New Roman" w:cs="Times New Roman"/>
          <w:b/>
          <w:bCs/>
          <w:noProof/>
          <w:sz w:val="20"/>
          <w:szCs w:val="20"/>
        </w:rPr>
      </w:pPr>
      <w:r>
        <w:rPr>
          <w:rFonts w:ascii="Times New Roman" w:hAnsi="Times New Roman" w:cs="Times New Roman"/>
          <w:b/>
          <w:bCs/>
          <w:noProof/>
          <w:sz w:val="20"/>
          <w:szCs w:val="20"/>
        </w:rPr>
        <w:t>Fig 4.6.1 Pair-plot for comparison of Vader and Roberta Model</w:t>
      </w:r>
    </w:p>
    <w:p w14:paraId="026BC7E9" w14:textId="641CF5A1" w:rsidR="0027725B" w:rsidRDefault="0027725B" w:rsidP="0027725B">
      <w:pPr>
        <w:tabs>
          <w:tab w:val="left" w:pos="2084"/>
        </w:tabs>
        <w:spacing w:line="360" w:lineRule="auto"/>
        <w:rPr>
          <w:rFonts w:ascii="Times New Roman" w:eastAsia="Times New Roman" w:hAnsi="Times New Roman" w:cs="Times New Roman"/>
          <w:b/>
          <w:bCs/>
          <w:sz w:val="28"/>
          <w:szCs w:val="28"/>
        </w:rPr>
      </w:pPr>
      <w:r>
        <w:rPr>
          <w:rFonts w:ascii="Times New Roman" w:hAnsi="Times New Roman" w:cs="Times New Roman"/>
          <w:b/>
          <w:bCs/>
          <w:noProof/>
          <w:sz w:val="28"/>
          <w:szCs w:val="28"/>
        </w:rPr>
        <w:t xml:space="preserve">4.7 </w:t>
      </w:r>
      <w:r>
        <w:rPr>
          <w:rFonts w:ascii="Times New Roman" w:eastAsia="Times New Roman" w:hAnsi="Times New Roman" w:cs="Times New Roman"/>
          <w:b/>
          <w:bCs/>
          <w:sz w:val="28"/>
          <w:szCs w:val="28"/>
        </w:rPr>
        <w:t>Pipelining Model</w:t>
      </w:r>
    </w:p>
    <w:p w14:paraId="2C0FC002" w14:textId="5DE9B158" w:rsidR="0027725B" w:rsidRDefault="0027725B" w:rsidP="0027725B">
      <w:pPr>
        <w:tabs>
          <w:tab w:val="left" w:pos="2084"/>
        </w:tabs>
        <w:spacing w:line="360" w:lineRule="auto"/>
        <w:rPr>
          <w:rFonts w:ascii="Times New Roman" w:hAnsi="Times New Roman" w:cs="Times New Roman"/>
          <w:b/>
          <w:bCs/>
          <w:noProof/>
          <w:sz w:val="28"/>
          <w:szCs w:val="28"/>
        </w:rPr>
      </w:pPr>
      <w:r w:rsidRPr="0027725B">
        <w:rPr>
          <w:rFonts w:ascii="Times New Roman" w:hAnsi="Times New Roman" w:cs="Times New Roman"/>
          <w:b/>
          <w:bCs/>
          <w:noProof/>
          <w:sz w:val="28"/>
          <w:szCs w:val="28"/>
        </w:rPr>
        <w:drawing>
          <wp:inline distT="0" distB="0" distL="0" distR="0" wp14:anchorId="69455C46" wp14:editId="27E348B4">
            <wp:extent cx="5292436" cy="2243455"/>
            <wp:effectExtent l="0" t="0" r="3810" b="4445"/>
            <wp:docPr id="117399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99713" name="Picture 1" descr="A screenshot of a computer&#10;&#10;Description automatically generated"/>
                    <pic:cNvPicPr/>
                  </pic:nvPicPr>
                  <pic:blipFill>
                    <a:blip r:embed="rId32"/>
                    <a:stretch>
                      <a:fillRect/>
                    </a:stretch>
                  </pic:blipFill>
                  <pic:spPr>
                    <a:xfrm>
                      <a:off x="0" y="0"/>
                      <a:ext cx="5307846" cy="2249987"/>
                    </a:xfrm>
                    <a:prstGeom prst="rect">
                      <a:avLst/>
                    </a:prstGeom>
                  </pic:spPr>
                </pic:pic>
              </a:graphicData>
            </a:graphic>
          </wp:inline>
        </w:drawing>
      </w:r>
    </w:p>
    <w:p w14:paraId="1C3C0181" w14:textId="77777777" w:rsidR="0027725B" w:rsidRDefault="0027725B" w:rsidP="0027725B">
      <w:pPr>
        <w:tabs>
          <w:tab w:val="left" w:pos="2084"/>
        </w:tabs>
        <w:spacing w:line="360" w:lineRule="auto"/>
        <w:jc w:val="center"/>
        <w:rPr>
          <w:rFonts w:ascii="Times New Roman" w:hAnsi="Times New Roman" w:cs="Times New Roman"/>
          <w:b/>
          <w:bCs/>
          <w:noProof/>
          <w:sz w:val="20"/>
          <w:szCs w:val="20"/>
        </w:rPr>
      </w:pPr>
      <w:r>
        <w:rPr>
          <w:rFonts w:ascii="Times New Roman" w:hAnsi="Times New Roman" w:cs="Times New Roman"/>
          <w:b/>
          <w:bCs/>
          <w:noProof/>
          <w:sz w:val="20"/>
          <w:szCs w:val="20"/>
        </w:rPr>
        <w:t>Table 4.7.1 table showing the pipeline result of complete dataset</w:t>
      </w:r>
    </w:p>
    <w:p w14:paraId="1CA3C3BC" w14:textId="73F51538" w:rsidR="0027725B" w:rsidRPr="0027725B" w:rsidRDefault="0027725B" w:rsidP="0027725B">
      <w:pPr>
        <w:tabs>
          <w:tab w:val="left" w:pos="2084"/>
        </w:tabs>
        <w:spacing w:line="360" w:lineRule="auto"/>
        <w:jc w:val="center"/>
        <w:rPr>
          <w:rFonts w:ascii="Times New Roman" w:hAnsi="Times New Roman" w:cs="Times New Roman"/>
          <w:b/>
          <w:bCs/>
          <w:noProof/>
          <w:sz w:val="20"/>
          <w:szCs w:val="20"/>
        </w:rPr>
      </w:pPr>
      <w:r>
        <w:rPr>
          <w:rFonts w:ascii="Times New Roman" w:hAnsi="Times New Roman" w:cs="Times New Roman"/>
          <w:b/>
          <w:bCs/>
          <w:noProof/>
          <w:sz w:val="20"/>
          <w:szCs w:val="20"/>
        </w:rPr>
        <w:t xml:space="preserve"> </w:t>
      </w:r>
    </w:p>
    <w:p w14:paraId="32A6CFB7" w14:textId="77777777" w:rsidR="0027725B" w:rsidRDefault="0027725B" w:rsidP="0027725B">
      <w:pPr>
        <w:tabs>
          <w:tab w:val="left" w:pos="2084"/>
        </w:tabs>
        <w:spacing w:line="360" w:lineRule="auto"/>
        <w:rPr>
          <w:rFonts w:ascii="Times New Roman" w:hAnsi="Times New Roman" w:cs="Times New Roman"/>
          <w:b/>
          <w:bCs/>
          <w:noProof/>
          <w:sz w:val="28"/>
          <w:szCs w:val="28"/>
        </w:rPr>
      </w:pPr>
    </w:p>
    <w:p w14:paraId="2D244D9C" w14:textId="40ACB72E" w:rsidR="0027725B" w:rsidRPr="00975BEA" w:rsidRDefault="0027725B" w:rsidP="0027725B">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4</w:t>
      </w:r>
      <w:r w:rsidRPr="00975BEA">
        <w:rPr>
          <w:rFonts w:ascii="Times New Roman" w:eastAsia="Times New Roman" w:hAnsi="Times New Roman" w:cs="Times New Roman"/>
          <w:b/>
          <w:bCs/>
          <w:sz w:val="28"/>
          <w:szCs w:val="28"/>
        </w:rPr>
        <w:t xml:space="preserve">.8 </w:t>
      </w:r>
      <w:r>
        <w:rPr>
          <w:rFonts w:ascii="Times New Roman" w:eastAsia="Times New Roman" w:hAnsi="Times New Roman" w:cs="Times New Roman"/>
          <w:b/>
          <w:bCs/>
          <w:sz w:val="28"/>
          <w:szCs w:val="28"/>
        </w:rPr>
        <w:t>Exporting</w:t>
      </w:r>
      <w:r w:rsidRPr="00975BEA">
        <w:rPr>
          <w:rFonts w:ascii="Times New Roman" w:eastAsia="Times New Roman" w:hAnsi="Times New Roman" w:cs="Times New Roman"/>
          <w:b/>
          <w:bCs/>
          <w:sz w:val="28"/>
          <w:szCs w:val="28"/>
        </w:rPr>
        <w:t xml:space="preserve"> feedback </w:t>
      </w:r>
      <w:r>
        <w:rPr>
          <w:rFonts w:ascii="Times New Roman" w:eastAsia="Times New Roman" w:hAnsi="Times New Roman" w:cs="Times New Roman"/>
          <w:b/>
          <w:bCs/>
          <w:sz w:val="28"/>
          <w:szCs w:val="28"/>
        </w:rPr>
        <w:t>Table</w:t>
      </w:r>
    </w:p>
    <w:p w14:paraId="6422FBD7" w14:textId="06B93CB6" w:rsidR="0027725B" w:rsidRDefault="00B367D4" w:rsidP="0027725B">
      <w:pPr>
        <w:tabs>
          <w:tab w:val="left" w:pos="2084"/>
        </w:tabs>
        <w:spacing w:line="360" w:lineRule="auto"/>
        <w:rPr>
          <w:rFonts w:ascii="Times New Roman" w:hAnsi="Times New Roman" w:cs="Times New Roman"/>
          <w:b/>
          <w:bCs/>
          <w:noProof/>
          <w:sz w:val="28"/>
          <w:szCs w:val="28"/>
        </w:rPr>
      </w:pPr>
      <w:r w:rsidRPr="00B367D4">
        <w:rPr>
          <w:rFonts w:ascii="Times New Roman" w:hAnsi="Times New Roman" w:cs="Times New Roman"/>
          <w:b/>
          <w:bCs/>
          <w:noProof/>
          <w:sz w:val="28"/>
          <w:szCs w:val="28"/>
        </w:rPr>
        <w:drawing>
          <wp:inline distT="0" distB="0" distL="0" distR="0" wp14:anchorId="0B5ACD9D" wp14:editId="6F29CC46">
            <wp:extent cx="5731510" cy="3223895"/>
            <wp:effectExtent l="0" t="0" r="2540" b="0"/>
            <wp:docPr id="1711868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8462" name="Picture 1" descr="A screenshot of a computer&#10;&#10;Description automatically generated"/>
                    <pic:cNvPicPr/>
                  </pic:nvPicPr>
                  <pic:blipFill>
                    <a:blip r:embed="rId33"/>
                    <a:stretch>
                      <a:fillRect/>
                    </a:stretch>
                  </pic:blipFill>
                  <pic:spPr>
                    <a:xfrm>
                      <a:off x="0" y="0"/>
                      <a:ext cx="5731510" cy="3223895"/>
                    </a:xfrm>
                    <a:prstGeom prst="rect">
                      <a:avLst/>
                    </a:prstGeom>
                  </pic:spPr>
                </pic:pic>
              </a:graphicData>
            </a:graphic>
          </wp:inline>
        </w:drawing>
      </w:r>
    </w:p>
    <w:p w14:paraId="41E024B1" w14:textId="4E490632" w:rsidR="00B367D4" w:rsidRDefault="00B367D4" w:rsidP="00B367D4">
      <w:pPr>
        <w:tabs>
          <w:tab w:val="left" w:pos="2084"/>
        </w:tabs>
        <w:spacing w:line="360" w:lineRule="auto"/>
        <w:jc w:val="center"/>
        <w:rPr>
          <w:rFonts w:ascii="Times New Roman" w:hAnsi="Times New Roman" w:cs="Times New Roman"/>
          <w:b/>
          <w:bCs/>
          <w:noProof/>
          <w:sz w:val="20"/>
          <w:szCs w:val="20"/>
        </w:rPr>
      </w:pPr>
      <w:r>
        <w:rPr>
          <w:rFonts w:ascii="Times New Roman" w:hAnsi="Times New Roman" w:cs="Times New Roman"/>
          <w:b/>
          <w:bCs/>
          <w:noProof/>
          <w:sz w:val="20"/>
          <w:szCs w:val="20"/>
        </w:rPr>
        <w:t>Table 4.8.1 Showing the Feedback CSV file</w:t>
      </w:r>
    </w:p>
    <w:p w14:paraId="4FA3D8C9" w14:textId="77777777" w:rsidR="00B367D4" w:rsidRPr="00B367D4" w:rsidRDefault="00B367D4" w:rsidP="00B367D4">
      <w:pPr>
        <w:tabs>
          <w:tab w:val="left" w:pos="2084"/>
        </w:tabs>
        <w:spacing w:line="360" w:lineRule="auto"/>
        <w:jc w:val="center"/>
        <w:rPr>
          <w:rFonts w:ascii="Times New Roman" w:hAnsi="Times New Roman" w:cs="Times New Roman"/>
          <w:b/>
          <w:bCs/>
          <w:noProof/>
          <w:sz w:val="20"/>
          <w:szCs w:val="20"/>
        </w:rPr>
      </w:pPr>
    </w:p>
    <w:p w14:paraId="03F53439" w14:textId="77777777" w:rsidR="00B367D4" w:rsidRDefault="00B367D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0DBF21A" w14:textId="5BC08683" w:rsidR="00766A69"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30E39368" w14:textId="77777777" w:rsidR="00766A69"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0795DA80" w14:textId="5F58570C" w:rsidR="00B367D4" w:rsidRDefault="00AA4AFD" w:rsidP="00B367D4">
      <w:pPr>
        <w:spacing w:line="480" w:lineRule="auto"/>
        <w:rPr>
          <w:rFonts w:ascii="Times New Roman" w:eastAsia="Times New Roman" w:hAnsi="Times New Roman" w:cs="Times New Roman"/>
          <w:b/>
          <w:sz w:val="28"/>
          <w:szCs w:val="28"/>
        </w:rPr>
      </w:pPr>
      <w:r w:rsidRPr="00AA4AFD">
        <w:rPr>
          <w:rFonts w:ascii="Times New Roman" w:eastAsia="Times New Roman" w:hAnsi="Times New Roman" w:cs="Times New Roman"/>
          <w:b/>
          <w:sz w:val="28"/>
          <w:szCs w:val="28"/>
        </w:rPr>
        <w:t>5.1 Conclusion</w:t>
      </w:r>
    </w:p>
    <w:p w14:paraId="1B2BE17C" w14:textId="4DA73030" w:rsidR="00AA4AFD" w:rsidRDefault="00AA4AFD" w:rsidP="00AA4AFD">
      <w:pPr>
        <w:spacing w:line="360" w:lineRule="auto"/>
        <w:rPr>
          <w:rFonts w:ascii="Times New Roman" w:eastAsia="Times New Roman" w:hAnsi="Times New Roman" w:cs="Times New Roman"/>
          <w:bCs/>
          <w:sz w:val="24"/>
          <w:szCs w:val="24"/>
        </w:rPr>
      </w:pPr>
      <w:r w:rsidRPr="00AA4AFD">
        <w:rPr>
          <w:rFonts w:ascii="Times New Roman" w:eastAsia="Times New Roman" w:hAnsi="Times New Roman" w:cs="Times New Roman"/>
          <w:bCs/>
          <w:sz w:val="24"/>
          <w:szCs w:val="24"/>
        </w:rPr>
        <w:t>Within the larger fields of machine learning and natural language processing, smart feedback and active document ML are both promising research and application areas. Beyond my latest update in September 2021, new methods and techniques may have developed in these fields as they continue to develop. I suggest reading the most recent research papers, publications, and resources in the NLP and ML domains to receive the most recent and accurate information.</w:t>
      </w:r>
    </w:p>
    <w:p w14:paraId="71B55031" w14:textId="0CA87DF4" w:rsidR="00AA4AFD" w:rsidRDefault="00AA4AFD" w:rsidP="00AA4A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Future Work</w:t>
      </w:r>
    </w:p>
    <w:p w14:paraId="4FAA6E25" w14:textId="4303C81E" w:rsidR="003C5088" w:rsidRPr="003C5088" w:rsidRDefault="003C5088" w:rsidP="00AA4AFD">
      <w:pPr>
        <w:spacing w:line="360" w:lineRule="auto"/>
        <w:rPr>
          <w:rFonts w:ascii="Times New Roman" w:eastAsia="Times New Roman" w:hAnsi="Times New Roman" w:cs="Times New Roman"/>
          <w:bCs/>
          <w:sz w:val="24"/>
          <w:szCs w:val="24"/>
        </w:rPr>
      </w:pPr>
      <w:r w:rsidRPr="003C5088">
        <w:rPr>
          <w:rFonts w:ascii="Times New Roman" w:eastAsia="Times New Roman" w:hAnsi="Times New Roman" w:cs="Times New Roman"/>
          <w:bCs/>
          <w:sz w:val="24"/>
          <w:szCs w:val="24"/>
        </w:rPr>
        <w:t>These directions for future research illustrate some of the possible avenues for improving machine learning for active documentation and smart feedback. In order to comprehend the most recent advancements and difficulties in the fields of NLP and machine learning, it is crucial to stay up to speed with the most recent literature and research.</w:t>
      </w:r>
    </w:p>
    <w:p w14:paraId="2A27C5F9" w14:textId="77777777" w:rsidR="00AA4AFD" w:rsidRDefault="00AA4AFD" w:rsidP="00AA4A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5.2.1 Smart Feedback</w:t>
      </w:r>
    </w:p>
    <w:p w14:paraId="333809D0" w14:textId="77777777" w:rsidR="00AA4AFD" w:rsidRDefault="00AA4AFD" w:rsidP="00AA4AF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Pr="00AA4AFD">
        <w:rPr>
          <w:rFonts w:ascii="Times New Roman" w:eastAsia="Times New Roman" w:hAnsi="Times New Roman" w:cs="Times New Roman"/>
          <w:bCs/>
          <w:sz w:val="24"/>
          <w:szCs w:val="24"/>
        </w:rPr>
        <w:t>Personalization and Context Adaptation: Enhancing personalized feedback systems to better comprehend user preferences, learning preferences, and context. This can entail using user profiles, previous interactions, and contextual data to deliver feedback that is more individualized and pertinent.</w:t>
      </w:r>
    </w:p>
    <w:p w14:paraId="7F7A509B" w14:textId="6386324D" w:rsidR="00AA4AFD" w:rsidRPr="00AA4AFD" w:rsidRDefault="00AA4AFD" w:rsidP="00AA4AF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w:t>
      </w:r>
      <w:r w:rsidRPr="00AA4AFD">
        <w:rPr>
          <w:rFonts w:ascii="Times New Roman" w:eastAsia="Times New Roman" w:hAnsi="Times New Roman" w:cs="Times New Roman"/>
          <w:bCs/>
          <w:sz w:val="24"/>
          <w:szCs w:val="24"/>
        </w:rPr>
        <w:t xml:space="preserve">Multimodal Feedback: </w:t>
      </w:r>
      <w:r>
        <w:rPr>
          <w:rFonts w:ascii="Times New Roman" w:eastAsia="Times New Roman" w:hAnsi="Times New Roman" w:cs="Times New Roman"/>
          <w:bCs/>
          <w:sz w:val="24"/>
          <w:szCs w:val="24"/>
        </w:rPr>
        <w:t>C</w:t>
      </w:r>
      <w:r w:rsidRPr="00AA4AFD">
        <w:rPr>
          <w:rFonts w:ascii="Times New Roman" w:eastAsia="Times New Roman" w:hAnsi="Times New Roman" w:cs="Times New Roman"/>
          <w:bCs/>
          <w:sz w:val="24"/>
          <w:szCs w:val="24"/>
        </w:rPr>
        <w:t>ombining different feedback modalities, such as text, speech, visuals, and gestures, in order to provide richer and more thorough input. The quality and accuracy of feedback in applications like language learning, virtual assistants, and online tutoring can be enhanced through multimodal techniques.</w:t>
      </w:r>
    </w:p>
    <w:p w14:paraId="1BCCD18F" w14:textId="77777777" w:rsidR="00AA4AFD" w:rsidRDefault="00AA4AFD" w:rsidP="00AA4AF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Pr="00AA4AFD">
        <w:t xml:space="preserve"> </w:t>
      </w:r>
      <w:r w:rsidRPr="00AA4AFD">
        <w:rPr>
          <w:rFonts w:ascii="Times New Roman" w:eastAsia="Times New Roman" w:hAnsi="Times New Roman" w:cs="Times New Roman"/>
          <w:bCs/>
          <w:sz w:val="24"/>
          <w:szCs w:val="24"/>
        </w:rPr>
        <w:t xml:space="preserve">Explainable Feedback: </w:t>
      </w:r>
      <w:r>
        <w:rPr>
          <w:rFonts w:ascii="Times New Roman" w:eastAsia="Times New Roman" w:hAnsi="Times New Roman" w:cs="Times New Roman"/>
          <w:bCs/>
          <w:sz w:val="24"/>
          <w:szCs w:val="24"/>
        </w:rPr>
        <w:t>C</w:t>
      </w:r>
      <w:r w:rsidRPr="00AA4AFD">
        <w:rPr>
          <w:rFonts w:ascii="Times New Roman" w:eastAsia="Times New Roman" w:hAnsi="Times New Roman" w:cs="Times New Roman"/>
          <w:bCs/>
          <w:sz w:val="24"/>
          <w:szCs w:val="24"/>
        </w:rPr>
        <w:t>reating methods to explain the feedback that smart systems provide. This would be essential for educational applications since it would enable users to comprehend the rationale behind particular recommendations, which would improve learning and user confidence.</w:t>
      </w:r>
    </w:p>
    <w:p w14:paraId="61AB2033" w14:textId="61B71D00" w:rsidR="00AA4AFD" w:rsidRDefault="00AA4AFD" w:rsidP="00AA4AFD">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Pr="00AA4AFD">
        <w:t xml:space="preserve"> </w:t>
      </w:r>
      <w:r w:rsidRPr="00AA4AFD">
        <w:rPr>
          <w:rFonts w:ascii="Times New Roman" w:eastAsia="Times New Roman" w:hAnsi="Times New Roman" w:cs="Times New Roman"/>
          <w:bCs/>
          <w:sz w:val="24"/>
          <w:szCs w:val="24"/>
        </w:rPr>
        <w:t>Feedback Diversity and Creativity:</w:t>
      </w:r>
      <w:r>
        <w:rPr>
          <w:rFonts w:ascii="Times New Roman" w:eastAsia="Times New Roman" w:hAnsi="Times New Roman" w:cs="Times New Roman"/>
          <w:bCs/>
          <w:sz w:val="24"/>
          <w:szCs w:val="24"/>
        </w:rPr>
        <w:t xml:space="preserve"> I</w:t>
      </w:r>
      <w:r w:rsidRPr="00AA4AFD">
        <w:rPr>
          <w:rFonts w:ascii="Times New Roman" w:eastAsia="Times New Roman" w:hAnsi="Times New Roman" w:cs="Times New Roman"/>
          <w:bCs/>
          <w:sz w:val="24"/>
          <w:szCs w:val="24"/>
        </w:rPr>
        <w:t xml:space="preserve">nvestigating ways to give various feedback in order to prevent repetition and promote innovation. This can be especially important in applications for content creation or creative writing. </w:t>
      </w:r>
    </w:p>
    <w:p w14:paraId="2462819E" w14:textId="77777777" w:rsidR="003C5088" w:rsidRDefault="003C5088" w:rsidP="00AA4AFD">
      <w:pPr>
        <w:spacing w:line="360" w:lineRule="auto"/>
        <w:rPr>
          <w:rFonts w:ascii="Times New Roman" w:eastAsia="Times New Roman" w:hAnsi="Times New Roman" w:cs="Times New Roman"/>
          <w:b/>
          <w:sz w:val="28"/>
          <w:szCs w:val="28"/>
        </w:rPr>
      </w:pPr>
    </w:p>
    <w:p w14:paraId="6578AA0A" w14:textId="03210251" w:rsidR="00AA4AFD" w:rsidRDefault="00AA4AFD" w:rsidP="00AA4A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5.2.2 Active Document </w:t>
      </w:r>
    </w:p>
    <w:p w14:paraId="66FF4C3B" w14:textId="6C7F2990" w:rsidR="00AA4AFD" w:rsidRPr="003C5088" w:rsidRDefault="00AA4AFD" w:rsidP="00AA4AFD">
      <w:pPr>
        <w:spacing w:line="360" w:lineRule="auto"/>
        <w:rPr>
          <w:rFonts w:ascii="Times New Roman" w:eastAsia="Times New Roman" w:hAnsi="Times New Roman" w:cs="Times New Roman"/>
          <w:bCs/>
          <w:sz w:val="24"/>
          <w:szCs w:val="24"/>
        </w:rPr>
      </w:pPr>
      <w:r w:rsidRPr="00AA4AFD">
        <w:rPr>
          <w:rFonts w:ascii="Times New Roman" w:eastAsia="Times New Roman" w:hAnsi="Times New Roman" w:cs="Times New Roman"/>
          <w:bCs/>
          <w:sz w:val="24"/>
          <w:szCs w:val="24"/>
        </w:rPr>
        <w:t xml:space="preserve">1. </w:t>
      </w:r>
      <w:r w:rsidRPr="00AA4AFD">
        <w:rPr>
          <w:rFonts w:ascii="Times New Roman" w:hAnsi="Times New Roman" w:cs="Times New Roman"/>
          <w:color w:val="252525"/>
          <w:sz w:val="24"/>
          <w:szCs w:val="24"/>
          <w:shd w:val="clear" w:color="auto" w:fill="FFFFFF"/>
        </w:rPr>
        <w:t>Real-Time Document Analysis and Collaboration:</w:t>
      </w:r>
      <w:r w:rsidR="003C5088">
        <w:rPr>
          <w:rFonts w:ascii="Times New Roman" w:hAnsi="Times New Roman" w:cs="Times New Roman"/>
          <w:color w:val="252525"/>
          <w:sz w:val="24"/>
          <w:szCs w:val="24"/>
          <w:shd w:val="clear" w:color="auto" w:fill="FFFFFF"/>
        </w:rPr>
        <w:t xml:space="preserve"> </w:t>
      </w:r>
      <w:r w:rsidR="003C5088" w:rsidRPr="003C5088">
        <w:rPr>
          <w:rFonts w:ascii="Times New Roman" w:eastAsia="Times New Roman" w:hAnsi="Times New Roman" w:cs="Times New Roman"/>
          <w:bCs/>
          <w:sz w:val="24"/>
          <w:szCs w:val="24"/>
        </w:rPr>
        <w:t>Moving active documentation forward Real-time analysis and teamwork on dynamic documents will be supported by ML. This can entail keeping track of modifications, spotting document revisions, and using ML models to offer current information.</w:t>
      </w:r>
    </w:p>
    <w:p w14:paraId="6100C2F6" w14:textId="1453C37C" w:rsidR="00AA4AFD" w:rsidRPr="003C5088" w:rsidRDefault="00AA4AFD" w:rsidP="00AA4AFD">
      <w:pPr>
        <w:spacing w:line="360" w:lineRule="auto"/>
        <w:rPr>
          <w:rFonts w:ascii="Times New Roman" w:eastAsia="Times New Roman" w:hAnsi="Times New Roman" w:cs="Times New Roman"/>
          <w:bCs/>
          <w:sz w:val="24"/>
          <w:szCs w:val="24"/>
        </w:rPr>
      </w:pPr>
      <w:r w:rsidRPr="00AA4AFD">
        <w:rPr>
          <w:rFonts w:ascii="Times New Roman" w:hAnsi="Times New Roman" w:cs="Times New Roman"/>
          <w:color w:val="252525"/>
          <w:sz w:val="24"/>
          <w:szCs w:val="24"/>
          <w:shd w:val="clear" w:color="auto" w:fill="FFFFFF"/>
        </w:rPr>
        <w:t>2. Dynamic Content Summarization:</w:t>
      </w:r>
      <w:r w:rsidR="003C5088" w:rsidRPr="003C5088">
        <w:rPr>
          <w:rFonts w:ascii="Times New Roman" w:eastAsia="Times New Roman" w:hAnsi="Times New Roman" w:cs="Times New Roman"/>
          <w:bCs/>
          <w:sz w:val="24"/>
          <w:szCs w:val="24"/>
        </w:rPr>
        <w:t xml:space="preserve"> Creating methods for summarizing dynamic documents that change over time to assist users in understanding the most pertinent and crucial information quickly.</w:t>
      </w:r>
    </w:p>
    <w:p w14:paraId="44752DCD" w14:textId="3AE35F2D" w:rsidR="00AA4AFD" w:rsidRPr="003C5088" w:rsidRDefault="00AA4AFD" w:rsidP="00AA4AFD">
      <w:pPr>
        <w:spacing w:line="360" w:lineRule="auto"/>
        <w:rPr>
          <w:rFonts w:ascii="Times New Roman" w:eastAsia="Times New Roman" w:hAnsi="Times New Roman" w:cs="Times New Roman"/>
          <w:bCs/>
          <w:sz w:val="24"/>
          <w:szCs w:val="24"/>
        </w:rPr>
      </w:pPr>
      <w:r w:rsidRPr="00AA4AFD">
        <w:rPr>
          <w:rFonts w:ascii="Times New Roman" w:hAnsi="Times New Roman" w:cs="Times New Roman"/>
          <w:color w:val="252525"/>
          <w:sz w:val="24"/>
          <w:szCs w:val="24"/>
          <w:shd w:val="clear" w:color="auto" w:fill="FFFFFF"/>
        </w:rPr>
        <w:t>3. Incremental Learning for Document Analysis:</w:t>
      </w:r>
      <w:r w:rsidR="003C5088" w:rsidRPr="003C5088">
        <w:rPr>
          <w:rFonts w:ascii="Times New Roman" w:eastAsia="Times New Roman" w:hAnsi="Times New Roman" w:cs="Times New Roman"/>
          <w:bCs/>
          <w:sz w:val="24"/>
          <w:szCs w:val="24"/>
        </w:rPr>
        <w:t xml:space="preserve"> Exploring incremental learning ways to change ML models continuously as new data is introduced to the texts. This would guarantee that even when the content changed, the models remained precise and pertinent.</w:t>
      </w:r>
    </w:p>
    <w:p w14:paraId="0295E753" w14:textId="1A4A584C" w:rsidR="00AA4AFD" w:rsidRPr="003C5088" w:rsidRDefault="00AA4AFD" w:rsidP="00AA4AFD">
      <w:pPr>
        <w:spacing w:line="360" w:lineRule="auto"/>
        <w:rPr>
          <w:rFonts w:ascii="Times New Roman" w:eastAsia="Times New Roman" w:hAnsi="Times New Roman" w:cs="Times New Roman"/>
          <w:bCs/>
          <w:sz w:val="24"/>
          <w:szCs w:val="24"/>
        </w:rPr>
      </w:pPr>
      <w:r w:rsidRPr="00AA4AFD">
        <w:rPr>
          <w:rFonts w:ascii="Times New Roman" w:hAnsi="Times New Roman" w:cs="Times New Roman"/>
          <w:color w:val="252525"/>
          <w:sz w:val="24"/>
          <w:szCs w:val="24"/>
          <w:shd w:val="clear" w:color="auto" w:fill="FFFFFF"/>
        </w:rPr>
        <w:t>4. Temporal Information Extraction:</w:t>
      </w:r>
      <w:r w:rsidR="003C5088" w:rsidRPr="003C5088">
        <w:rPr>
          <w:rFonts w:ascii="Times New Roman" w:eastAsia="Times New Roman" w:hAnsi="Times New Roman" w:cs="Times New Roman"/>
          <w:bCs/>
          <w:sz w:val="24"/>
          <w:szCs w:val="24"/>
        </w:rPr>
        <w:t xml:space="preserve"> </w:t>
      </w:r>
      <w:r w:rsidR="003C5088">
        <w:rPr>
          <w:rFonts w:ascii="Times New Roman" w:eastAsia="Times New Roman" w:hAnsi="Times New Roman" w:cs="Times New Roman"/>
          <w:bCs/>
          <w:sz w:val="24"/>
          <w:szCs w:val="24"/>
        </w:rPr>
        <w:t>T</w:t>
      </w:r>
      <w:r w:rsidR="003C5088" w:rsidRPr="003C5088">
        <w:rPr>
          <w:rFonts w:ascii="Times New Roman" w:eastAsia="Times New Roman" w:hAnsi="Times New Roman" w:cs="Times New Roman"/>
          <w:bCs/>
          <w:sz w:val="24"/>
          <w:szCs w:val="24"/>
        </w:rPr>
        <w:t>he study of techniques for extracting temporal information from dynamic documents, such as timelines of events, shifts in emotion through time, or historical patterns.</w:t>
      </w:r>
    </w:p>
    <w:p w14:paraId="39BEA874" w14:textId="5F45ACE9" w:rsidR="003C5088" w:rsidRPr="00AA4AFD" w:rsidRDefault="00AA4AFD" w:rsidP="003C5088">
      <w:pPr>
        <w:spacing w:line="360" w:lineRule="auto"/>
        <w:rPr>
          <w:rFonts w:ascii="Times New Roman" w:eastAsia="Times New Roman" w:hAnsi="Times New Roman" w:cs="Times New Roman"/>
          <w:bCs/>
          <w:sz w:val="24"/>
          <w:szCs w:val="24"/>
        </w:rPr>
      </w:pPr>
      <w:r w:rsidRPr="00AA4AFD">
        <w:rPr>
          <w:rFonts w:ascii="Times New Roman" w:hAnsi="Times New Roman" w:cs="Times New Roman"/>
          <w:color w:val="252525"/>
          <w:sz w:val="24"/>
          <w:szCs w:val="24"/>
          <w:shd w:val="clear" w:color="auto" w:fill="FFFFFF"/>
        </w:rPr>
        <w:t>5. Interactive Document Exploration:</w:t>
      </w:r>
      <w:r w:rsidR="003C5088" w:rsidRPr="003C5088">
        <w:rPr>
          <w:rFonts w:ascii="Times New Roman" w:eastAsia="Times New Roman" w:hAnsi="Times New Roman" w:cs="Times New Roman"/>
          <w:bCs/>
          <w:sz w:val="24"/>
          <w:szCs w:val="24"/>
        </w:rPr>
        <w:t xml:space="preserve"> </w:t>
      </w:r>
      <w:r w:rsidR="003C5088">
        <w:rPr>
          <w:rFonts w:ascii="Times New Roman" w:eastAsia="Times New Roman" w:hAnsi="Times New Roman" w:cs="Times New Roman"/>
          <w:bCs/>
          <w:sz w:val="24"/>
          <w:szCs w:val="24"/>
        </w:rPr>
        <w:t>T</w:t>
      </w:r>
      <w:r w:rsidR="003C5088" w:rsidRPr="003C5088">
        <w:rPr>
          <w:rFonts w:ascii="Times New Roman" w:eastAsia="Times New Roman" w:hAnsi="Times New Roman" w:cs="Times New Roman"/>
          <w:bCs/>
          <w:sz w:val="24"/>
          <w:szCs w:val="24"/>
        </w:rPr>
        <w:t>he development of user interfaces that let users engage with document analysis models, allowing them to explore various features and gain particular insights.</w:t>
      </w:r>
    </w:p>
    <w:p w14:paraId="75A4F3E8" w14:textId="77777777" w:rsidR="003C5088" w:rsidRDefault="003C5088" w:rsidP="003C5088">
      <w:pPr>
        <w:spacing w:line="360" w:lineRule="auto"/>
        <w:rPr>
          <w:rFonts w:ascii="Times New Roman" w:eastAsia="Times New Roman" w:hAnsi="Times New Roman" w:cs="Times New Roman"/>
          <w:b/>
          <w:sz w:val="28"/>
          <w:szCs w:val="28"/>
        </w:rPr>
      </w:pPr>
    </w:p>
    <w:p w14:paraId="05FCBFE7" w14:textId="77777777" w:rsidR="003C5088" w:rsidRDefault="003C508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909C49A" w14:textId="542E0EDB" w:rsidR="00766A69" w:rsidRPr="003C5088" w:rsidRDefault="00000000" w:rsidP="003C5088">
      <w:pPr>
        <w:spacing w:line="360" w:lineRule="auto"/>
        <w:rPr>
          <w:rFonts w:ascii="Times New Roman" w:hAnsi="Times New Roman" w:cs="Times New Roman"/>
          <w:color w:val="252525"/>
          <w:sz w:val="24"/>
          <w:szCs w:val="24"/>
          <w:shd w:val="clear" w:color="auto" w:fill="FFFFFF"/>
        </w:rPr>
      </w:pPr>
      <w:r>
        <w:rPr>
          <w:rFonts w:ascii="Times New Roman" w:eastAsia="Times New Roman" w:hAnsi="Times New Roman" w:cs="Times New Roman"/>
          <w:b/>
          <w:sz w:val="28"/>
          <w:szCs w:val="28"/>
        </w:rPr>
        <w:lastRenderedPageBreak/>
        <w:t>References</w:t>
      </w:r>
    </w:p>
    <w:p w14:paraId="0E235D09" w14:textId="32DB3D81" w:rsidR="00B340C5" w:rsidRDefault="00226418">
      <w:pPr>
        <w:spacing w:line="360" w:lineRule="auto"/>
        <w:ind w:left="360" w:hanging="360"/>
        <w:jc w:val="both"/>
        <w:rPr>
          <w:rFonts w:ascii="Times New Roman" w:eastAsia="Times New Roman" w:hAnsi="Times New Roman" w:cs="Times New Roman"/>
          <w:b/>
          <w:bCs/>
        </w:rPr>
      </w:pPr>
      <w:r>
        <w:rPr>
          <w:rFonts w:ascii="Times New Roman" w:eastAsia="Times New Roman" w:hAnsi="Times New Roman" w:cs="Times New Roman"/>
        </w:rPr>
        <w:t xml:space="preserve">[1] </w:t>
      </w:r>
      <w:r w:rsidRPr="00226418">
        <w:rPr>
          <w:rFonts w:ascii="Times New Roman" w:eastAsia="Times New Roman" w:hAnsi="Times New Roman" w:cs="Times New Roman"/>
        </w:rPr>
        <w:t>Madhavi S. Darokar, Atul D. Raut</w:t>
      </w:r>
      <w:r>
        <w:rPr>
          <w:rFonts w:ascii="Times New Roman" w:eastAsia="Times New Roman" w:hAnsi="Times New Roman" w:cs="Times New Roman"/>
        </w:rPr>
        <w:t xml:space="preserve"> and</w:t>
      </w:r>
      <w:r w:rsidRPr="00226418">
        <w:rPr>
          <w:rFonts w:ascii="Times New Roman" w:eastAsia="Times New Roman" w:hAnsi="Times New Roman" w:cs="Times New Roman"/>
        </w:rPr>
        <w:t xml:space="preserve"> Vilas M. Thakre</w:t>
      </w:r>
      <w:r>
        <w:rPr>
          <w:rFonts w:ascii="Times New Roman" w:eastAsia="Times New Roman" w:hAnsi="Times New Roman" w:cs="Times New Roman"/>
        </w:rPr>
        <w:t>, “</w:t>
      </w:r>
      <w:r w:rsidRPr="00226418">
        <w:rPr>
          <w:rFonts w:ascii="Times New Roman" w:eastAsia="Times New Roman" w:hAnsi="Times New Roman" w:cs="Times New Roman"/>
        </w:rPr>
        <w:t>Methodological Review of Emotion Recognition for Social Media: A Sentiment Analysis Approach</w:t>
      </w:r>
      <w:r>
        <w:rPr>
          <w:rFonts w:ascii="Times New Roman" w:eastAsia="Times New Roman" w:hAnsi="Times New Roman" w:cs="Times New Roman"/>
        </w:rPr>
        <w:t xml:space="preserve">”, </w:t>
      </w:r>
      <w:r w:rsidRPr="00226418">
        <w:rPr>
          <w:rFonts w:ascii="Times New Roman" w:eastAsia="Times New Roman" w:hAnsi="Times New Roman" w:cs="Times New Roman"/>
        </w:rPr>
        <w:t>2021 International Conference on Computing, Communication and Green Engineering (CCGE)</w:t>
      </w:r>
      <w:r>
        <w:rPr>
          <w:rFonts w:ascii="Times New Roman" w:eastAsia="Times New Roman" w:hAnsi="Times New Roman" w:cs="Times New Roman"/>
        </w:rPr>
        <w:t xml:space="preserve">, Pune, </w:t>
      </w:r>
      <w:r w:rsidRPr="00226418">
        <w:rPr>
          <w:rFonts w:ascii="Times New Roman" w:eastAsia="Times New Roman" w:hAnsi="Times New Roman" w:cs="Times New Roman"/>
        </w:rPr>
        <w:t>23-25 September 2021</w:t>
      </w:r>
      <w:r>
        <w:rPr>
          <w:rFonts w:ascii="Times New Roman" w:eastAsia="Times New Roman" w:hAnsi="Times New Roman" w:cs="Times New Roman"/>
        </w:rPr>
        <w:t xml:space="preserve">, </w:t>
      </w:r>
      <w:hyperlink r:id="rId34" w:history="1">
        <w:r w:rsidRPr="0005124D">
          <w:rPr>
            <w:rStyle w:val="Hyperlink"/>
            <w:rFonts w:ascii="Times New Roman" w:eastAsia="Times New Roman" w:hAnsi="Times New Roman" w:cs="Times New Roman"/>
          </w:rPr>
          <w:t>https://ieeexplore.ieee.org/document/9776385</w:t>
        </w:r>
      </w:hyperlink>
      <w:r>
        <w:rPr>
          <w:rFonts w:ascii="Times New Roman" w:eastAsia="Times New Roman" w:hAnsi="Times New Roman" w:cs="Times New Roman"/>
        </w:rPr>
        <w:t xml:space="preserve"> </w:t>
      </w:r>
      <w:r w:rsidRPr="0006333F">
        <w:rPr>
          <w:rFonts w:ascii="Times New Roman" w:eastAsia="Times New Roman" w:hAnsi="Times New Roman" w:cs="Times New Roman"/>
          <w:b/>
          <w:bCs/>
        </w:rPr>
        <w:t>(</w:t>
      </w:r>
      <w:r>
        <w:rPr>
          <w:rFonts w:ascii="Times New Roman" w:eastAsia="Times New Roman" w:hAnsi="Times New Roman" w:cs="Times New Roman"/>
          <w:b/>
          <w:bCs/>
        </w:rPr>
        <w:t>Example: Conference Paper).</w:t>
      </w:r>
    </w:p>
    <w:p w14:paraId="063DAF94" w14:textId="19EB0AC1" w:rsidR="00226418" w:rsidRDefault="00226418">
      <w:pPr>
        <w:spacing w:line="360" w:lineRule="auto"/>
        <w:ind w:left="360" w:hanging="360"/>
        <w:jc w:val="both"/>
        <w:rPr>
          <w:rFonts w:ascii="Times New Roman" w:eastAsia="Times New Roman" w:hAnsi="Times New Roman" w:cs="Times New Roman"/>
          <w:b/>
          <w:bCs/>
        </w:rPr>
      </w:pPr>
      <w:r>
        <w:rPr>
          <w:rFonts w:ascii="Times New Roman" w:eastAsia="Times New Roman" w:hAnsi="Times New Roman" w:cs="Times New Roman"/>
        </w:rPr>
        <w:t xml:space="preserve">[2] </w:t>
      </w:r>
      <w:r w:rsidR="004573F1" w:rsidRPr="004573F1">
        <w:rPr>
          <w:rFonts w:ascii="Times New Roman" w:eastAsia="Times New Roman" w:hAnsi="Times New Roman" w:cs="Times New Roman"/>
        </w:rPr>
        <w:t xml:space="preserve">Samina Kausar, Xu </w:t>
      </w:r>
      <w:proofErr w:type="spellStart"/>
      <w:r w:rsidR="004573F1" w:rsidRPr="004573F1">
        <w:rPr>
          <w:rFonts w:ascii="Times New Roman" w:eastAsia="Times New Roman" w:hAnsi="Times New Roman" w:cs="Times New Roman"/>
        </w:rPr>
        <w:t>Huahu</w:t>
      </w:r>
      <w:proofErr w:type="spellEnd"/>
      <w:r w:rsidR="004573F1" w:rsidRPr="004573F1">
        <w:rPr>
          <w:rFonts w:ascii="Times New Roman" w:eastAsia="Times New Roman" w:hAnsi="Times New Roman" w:cs="Times New Roman"/>
        </w:rPr>
        <w:t>,</w:t>
      </w:r>
      <w:r w:rsidR="004573F1">
        <w:rPr>
          <w:rFonts w:ascii="Times New Roman" w:eastAsia="Times New Roman" w:hAnsi="Times New Roman" w:cs="Times New Roman"/>
        </w:rPr>
        <w:t xml:space="preserve"> </w:t>
      </w:r>
      <w:r w:rsidR="004573F1" w:rsidRPr="004573F1">
        <w:rPr>
          <w:rFonts w:ascii="Times New Roman" w:eastAsia="Times New Roman" w:hAnsi="Times New Roman" w:cs="Times New Roman"/>
        </w:rPr>
        <w:t>Waqas Ahmad, Muhammad Yasir Shabir, Waqas Ahmad,</w:t>
      </w:r>
      <w:r w:rsidR="004573F1">
        <w:rPr>
          <w:rFonts w:ascii="Times New Roman" w:eastAsia="Times New Roman" w:hAnsi="Times New Roman" w:cs="Times New Roman"/>
        </w:rPr>
        <w:t xml:space="preserve"> “</w:t>
      </w:r>
      <w:r w:rsidR="004573F1" w:rsidRPr="004573F1">
        <w:rPr>
          <w:rFonts w:ascii="Times New Roman" w:eastAsia="Times New Roman" w:hAnsi="Times New Roman" w:cs="Times New Roman"/>
        </w:rPr>
        <w:t>A Sentiment Polarity Categorization Technique for Online Product Reviews</w:t>
      </w:r>
      <w:r w:rsidR="004573F1">
        <w:rPr>
          <w:rFonts w:ascii="Times New Roman" w:eastAsia="Times New Roman" w:hAnsi="Times New Roman" w:cs="Times New Roman"/>
        </w:rPr>
        <w:t xml:space="preserve">”, </w:t>
      </w:r>
      <w:r w:rsidR="004573F1" w:rsidRPr="004573F1">
        <w:rPr>
          <w:rFonts w:ascii="Times New Roman" w:eastAsia="Times New Roman" w:hAnsi="Times New Roman" w:cs="Times New Roman"/>
        </w:rPr>
        <w:t xml:space="preserve">IEEE Access, vol. 8, no. 8, pp. </w:t>
      </w:r>
      <w:r w:rsidR="004573F1" w:rsidRPr="004573F1">
        <w:rPr>
          <w:rFonts w:ascii="Times New Roman" w:hAnsi="Times New Roman" w:cs="Times New Roman"/>
          <w:shd w:val="clear" w:color="auto" w:fill="FFFFFF"/>
        </w:rPr>
        <w:t>3594 – 3605,</w:t>
      </w:r>
      <w:r w:rsidR="004573F1" w:rsidRPr="004573F1">
        <w:rPr>
          <w:rFonts w:ascii="Times New Roman" w:eastAsia="Times New Roman" w:hAnsi="Times New Roman" w:cs="Times New Roman"/>
        </w:rPr>
        <w:t xml:space="preserve"> </w:t>
      </w:r>
      <w:proofErr w:type="gramStart"/>
      <w:r w:rsidR="004573F1" w:rsidRPr="004573F1">
        <w:rPr>
          <w:rFonts w:ascii="Times New Roman" w:eastAsia="Times New Roman" w:hAnsi="Times New Roman" w:cs="Times New Roman"/>
        </w:rPr>
        <w:t>20</w:t>
      </w:r>
      <w:r w:rsidR="004573F1">
        <w:rPr>
          <w:rFonts w:ascii="Times New Roman" w:eastAsia="Times New Roman" w:hAnsi="Times New Roman" w:cs="Times New Roman"/>
        </w:rPr>
        <w:t>19</w:t>
      </w:r>
      <w:r w:rsidR="004573F1" w:rsidRPr="004573F1">
        <w:rPr>
          <w:rFonts w:ascii="Times New Roman" w:eastAsia="Times New Roman" w:hAnsi="Times New Roman" w:cs="Times New Roman"/>
        </w:rPr>
        <w:t>.</w:t>
      </w:r>
      <w:r w:rsidR="0006333F">
        <w:rPr>
          <w:rFonts w:ascii="Times New Roman" w:eastAsia="Times New Roman" w:hAnsi="Times New Roman" w:cs="Times New Roman"/>
          <w:b/>
          <w:bCs/>
        </w:rPr>
        <w:t>(</w:t>
      </w:r>
      <w:proofErr w:type="gramEnd"/>
      <w:r w:rsidR="004573F1">
        <w:rPr>
          <w:rFonts w:ascii="Times New Roman" w:eastAsia="Times New Roman" w:hAnsi="Times New Roman" w:cs="Times New Roman"/>
          <w:b/>
          <w:bCs/>
        </w:rPr>
        <w:t>Example: Journal Paper)</w:t>
      </w:r>
    </w:p>
    <w:p w14:paraId="3E1265BA" w14:textId="1CA9D5B7" w:rsidR="004573F1" w:rsidRDefault="004573F1">
      <w:pPr>
        <w:spacing w:line="360" w:lineRule="auto"/>
        <w:ind w:left="360" w:hanging="360"/>
        <w:jc w:val="both"/>
        <w:rPr>
          <w:rFonts w:ascii="Times New Roman" w:eastAsia="Times New Roman" w:hAnsi="Times New Roman" w:cs="Times New Roman"/>
          <w:b/>
          <w:bCs/>
        </w:rPr>
      </w:pPr>
      <w:r>
        <w:rPr>
          <w:rFonts w:ascii="Times New Roman" w:eastAsia="Times New Roman" w:hAnsi="Times New Roman" w:cs="Times New Roman"/>
        </w:rPr>
        <w:t xml:space="preserve">[3] </w:t>
      </w:r>
      <w:r w:rsidRPr="004573F1">
        <w:rPr>
          <w:rFonts w:ascii="Times New Roman" w:eastAsia="Times New Roman" w:hAnsi="Times New Roman" w:cs="Times New Roman"/>
        </w:rPr>
        <w:t>Sindhu Rashmi. H. R, Prof. Anisha. B. S,</w:t>
      </w:r>
      <w:r>
        <w:rPr>
          <w:rFonts w:ascii="Times New Roman" w:eastAsia="Times New Roman" w:hAnsi="Times New Roman" w:cs="Times New Roman"/>
        </w:rPr>
        <w:t xml:space="preserve"> and</w:t>
      </w:r>
      <w:r w:rsidRPr="004573F1">
        <w:rPr>
          <w:rFonts w:ascii="Times New Roman" w:eastAsia="Times New Roman" w:hAnsi="Times New Roman" w:cs="Times New Roman"/>
        </w:rPr>
        <w:t xml:space="preserve"> Dr. Ramakanth Kumar. P</w:t>
      </w:r>
      <w:r>
        <w:rPr>
          <w:rFonts w:ascii="Times New Roman" w:eastAsia="Times New Roman" w:hAnsi="Times New Roman" w:cs="Times New Roman"/>
        </w:rPr>
        <w:t>,</w:t>
      </w:r>
      <w:r w:rsidR="003E3B87">
        <w:rPr>
          <w:rFonts w:ascii="Times New Roman" w:eastAsia="Times New Roman" w:hAnsi="Times New Roman" w:cs="Times New Roman"/>
        </w:rPr>
        <w:t xml:space="preserve"> “</w:t>
      </w:r>
      <w:r w:rsidR="003E3B87" w:rsidRPr="003E3B87">
        <w:rPr>
          <w:rFonts w:ascii="Times New Roman" w:eastAsia="Times New Roman" w:hAnsi="Times New Roman" w:cs="Times New Roman"/>
        </w:rPr>
        <w:t>Smart Document Analysis Using AI-ML</w:t>
      </w:r>
      <w:r w:rsidR="003E3B87">
        <w:rPr>
          <w:rFonts w:ascii="Times New Roman" w:eastAsia="Times New Roman" w:hAnsi="Times New Roman" w:cs="Times New Roman"/>
        </w:rPr>
        <w:t xml:space="preserve">”, </w:t>
      </w:r>
      <w:r w:rsidR="003E3B87" w:rsidRPr="003E3B87">
        <w:rPr>
          <w:rFonts w:ascii="Times New Roman" w:eastAsia="Times New Roman" w:hAnsi="Times New Roman" w:cs="Times New Roman"/>
        </w:rPr>
        <w:t>International Journal of Innovative Research in Computer Science &amp; Technology (IJIRCST) ISSN: 2347-5552, Volume-7, Issue-3, May-2019 DOI: 10.21276/ijircst.2019.7.3.6</w:t>
      </w:r>
      <w:r w:rsidR="003E3B87">
        <w:rPr>
          <w:rFonts w:ascii="Times New Roman" w:eastAsia="Times New Roman" w:hAnsi="Times New Roman" w:cs="Times New Roman"/>
        </w:rPr>
        <w:t xml:space="preserve">. </w:t>
      </w:r>
      <w:r w:rsidR="003E3B87">
        <w:rPr>
          <w:rFonts w:ascii="Times New Roman" w:eastAsia="Times New Roman" w:hAnsi="Times New Roman" w:cs="Times New Roman"/>
          <w:b/>
          <w:bCs/>
        </w:rPr>
        <w:t>(Example: Research Paper)</w:t>
      </w:r>
    </w:p>
    <w:p w14:paraId="4CD3A7DC" w14:textId="52ACDF55" w:rsidR="00766A69" w:rsidRDefault="003E3B87" w:rsidP="0098222A">
      <w:pPr>
        <w:spacing w:line="360" w:lineRule="auto"/>
        <w:ind w:left="360" w:hanging="360"/>
        <w:jc w:val="both"/>
        <w:rPr>
          <w:rFonts w:ascii="Times New Roman" w:hAnsi="Times New Roman" w:cs="Times New Roman"/>
          <w:b/>
          <w:bCs/>
          <w:shd w:val="clear" w:color="auto" w:fill="FCFCFC"/>
        </w:rPr>
      </w:pPr>
      <w:r>
        <w:rPr>
          <w:rFonts w:ascii="Times New Roman" w:eastAsia="Times New Roman" w:hAnsi="Times New Roman" w:cs="Times New Roman"/>
        </w:rPr>
        <w:t xml:space="preserve">[4] </w:t>
      </w:r>
      <w:r w:rsidRPr="003E3B87">
        <w:rPr>
          <w:rFonts w:ascii="Times New Roman" w:eastAsia="Times New Roman" w:hAnsi="Times New Roman" w:cs="Times New Roman"/>
        </w:rPr>
        <w:t xml:space="preserve">Ujjwal Biswas and </w:t>
      </w:r>
      <w:proofErr w:type="spellStart"/>
      <w:r w:rsidRPr="003E3B87">
        <w:rPr>
          <w:rFonts w:ascii="Times New Roman" w:eastAsia="Times New Roman" w:hAnsi="Times New Roman" w:cs="Times New Roman"/>
        </w:rPr>
        <w:t>Samit</w:t>
      </w:r>
      <w:proofErr w:type="spellEnd"/>
      <w:r w:rsidRPr="003E3B87">
        <w:rPr>
          <w:rFonts w:ascii="Times New Roman" w:eastAsia="Times New Roman" w:hAnsi="Times New Roman" w:cs="Times New Roman"/>
        </w:rPr>
        <w:t xml:space="preserve"> Bhattacharya</w:t>
      </w:r>
      <w:r>
        <w:rPr>
          <w:rFonts w:ascii="Times New Roman" w:eastAsia="Times New Roman" w:hAnsi="Times New Roman" w:cs="Times New Roman"/>
        </w:rPr>
        <w:t>, “</w:t>
      </w:r>
      <w:r w:rsidRPr="003E3B87">
        <w:rPr>
          <w:rFonts w:ascii="Times New Roman" w:eastAsia="Times New Roman" w:hAnsi="Times New Roman" w:cs="Times New Roman"/>
        </w:rPr>
        <w:t>ML-based intelligent real-time feedback system for blended classroom</w:t>
      </w:r>
      <w:r>
        <w:rPr>
          <w:rFonts w:ascii="Times New Roman" w:eastAsia="Times New Roman" w:hAnsi="Times New Roman" w:cs="Times New Roman"/>
        </w:rPr>
        <w:t xml:space="preserve">”, </w:t>
      </w:r>
      <w:r w:rsidRPr="003E3B87">
        <w:rPr>
          <w:rFonts w:ascii="Times New Roman" w:eastAsia="Times New Roman" w:hAnsi="Times New Roman" w:cs="Times New Roman"/>
        </w:rPr>
        <w:t>International Journal of Information Technology and Computer Science (IJITCS)</w:t>
      </w:r>
      <w:r>
        <w:rPr>
          <w:rFonts w:ascii="Times New Roman" w:eastAsia="Times New Roman" w:hAnsi="Times New Roman" w:cs="Times New Roman"/>
        </w:rPr>
        <w:t xml:space="preserve">, vol. 14, Issue 2,2022, </w:t>
      </w:r>
      <w:hyperlink r:id="rId35" w:history="1">
        <w:r w:rsidRPr="0005124D">
          <w:rPr>
            <w:rStyle w:val="Hyperlink"/>
            <w:rFonts w:ascii="Segoe UI" w:hAnsi="Segoe UI" w:cs="Segoe UI"/>
            <w:shd w:val="clear" w:color="auto" w:fill="FCFCFC"/>
          </w:rPr>
          <w:t>https://doi.org/10.1007/s10639-023-11949-5</w:t>
        </w:r>
      </w:hyperlink>
      <w:r>
        <w:rPr>
          <w:rFonts w:ascii="Segoe UI" w:hAnsi="Segoe UI" w:cs="Segoe UI"/>
          <w:color w:val="333333"/>
          <w:shd w:val="clear" w:color="auto" w:fill="FCFCFC"/>
        </w:rPr>
        <w:t xml:space="preserve"> </w:t>
      </w:r>
      <w:r>
        <w:rPr>
          <w:rFonts w:ascii="Segoe UI" w:hAnsi="Segoe UI" w:cs="Segoe UI"/>
          <w:b/>
          <w:bCs/>
          <w:color w:val="333333"/>
          <w:shd w:val="clear" w:color="auto" w:fill="FCFCFC"/>
        </w:rPr>
        <w:t xml:space="preserve">(Example: </w:t>
      </w:r>
      <w:r>
        <w:rPr>
          <w:rFonts w:ascii="Times New Roman" w:hAnsi="Times New Roman" w:cs="Times New Roman"/>
          <w:b/>
          <w:bCs/>
          <w:shd w:val="clear" w:color="auto" w:fill="FCFCFC"/>
        </w:rPr>
        <w:t>Journal Paper)</w:t>
      </w:r>
    </w:p>
    <w:p w14:paraId="496B551F" w14:textId="22E534E7" w:rsidR="0098222A" w:rsidRDefault="0098222A" w:rsidP="0098222A">
      <w:pPr>
        <w:spacing w:line="360" w:lineRule="auto"/>
        <w:ind w:left="360" w:hanging="360"/>
        <w:jc w:val="both"/>
        <w:rPr>
          <w:rFonts w:ascii="Times New Roman" w:hAnsi="Times New Roman" w:cs="Times New Roman"/>
          <w:b/>
          <w:bCs/>
          <w:sz w:val="24"/>
          <w:szCs w:val="24"/>
        </w:rPr>
      </w:pPr>
      <w:r>
        <w:rPr>
          <w:rFonts w:ascii="Times New Roman" w:hAnsi="Times New Roman" w:cs="Times New Roman"/>
          <w:shd w:val="clear" w:color="auto" w:fill="FCFCFC"/>
        </w:rPr>
        <w:t xml:space="preserve">[5] </w:t>
      </w:r>
      <w:r w:rsidRPr="00FA7760">
        <w:rPr>
          <w:rFonts w:ascii="Times New Roman" w:hAnsi="Times New Roman" w:cs="Times New Roman"/>
          <w:sz w:val="24"/>
          <w:szCs w:val="24"/>
        </w:rPr>
        <w:t>Source code reference with the help of YouTube</w:t>
      </w:r>
      <w:r>
        <w:rPr>
          <w:rFonts w:ascii="Times New Roman" w:hAnsi="Times New Roman" w:cs="Times New Roman"/>
          <w:sz w:val="24"/>
          <w:szCs w:val="24"/>
        </w:rPr>
        <w:t xml:space="preserve"> </w:t>
      </w:r>
    </w:p>
    <w:p w14:paraId="461EE0D5" w14:textId="21DDDB57" w:rsidR="0098222A" w:rsidRDefault="0098222A" w:rsidP="0098222A">
      <w:pPr>
        <w:spacing w:line="360" w:lineRule="auto"/>
        <w:ind w:left="360" w:hanging="360"/>
        <w:jc w:val="both"/>
        <w:rPr>
          <w:rFonts w:ascii="Times New Roman" w:hAnsi="Times New Roman" w:cs="Times New Roman"/>
          <w:b/>
          <w:bCs/>
          <w:sz w:val="24"/>
          <w:szCs w:val="24"/>
        </w:rPr>
      </w:pPr>
      <w:r>
        <w:rPr>
          <w:rFonts w:ascii="Times New Roman" w:hAnsi="Times New Roman" w:cs="Times New Roman"/>
          <w:b/>
          <w:bCs/>
          <w:sz w:val="24"/>
          <w:szCs w:val="24"/>
        </w:rPr>
        <w:tab/>
      </w:r>
      <w:hyperlink r:id="rId36" w:history="1">
        <w:r w:rsidRPr="0098222A">
          <w:rPr>
            <w:rStyle w:val="Hyperlink"/>
            <w:rFonts w:ascii="Times New Roman" w:hAnsi="Times New Roman" w:cs="Times New Roman"/>
            <w:sz w:val="24"/>
            <w:szCs w:val="24"/>
          </w:rPr>
          <w:t>https://youtu.be/QpzMWQvxXWk</w:t>
        </w:r>
      </w:hyperlink>
      <w:r>
        <w:rPr>
          <w:rFonts w:ascii="Times New Roman" w:hAnsi="Times New Roman" w:cs="Times New Roman"/>
          <w:sz w:val="24"/>
          <w:szCs w:val="24"/>
        </w:rPr>
        <w:t xml:space="preserve"> </w:t>
      </w:r>
      <w:r>
        <w:rPr>
          <w:rFonts w:ascii="Times New Roman" w:hAnsi="Times New Roman" w:cs="Times New Roman"/>
          <w:b/>
          <w:bCs/>
          <w:sz w:val="24"/>
          <w:szCs w:val="24"/>
        </w:rPr>
        <w:t>(Example: YouTube)</w:t>
      </w:r>
    </w:p>
    <w:p w14:paraId="509FF5D0" w14:textId="11C114F8" w:rsidR="0098222A" w:rsidRDefault="0098222A" w:rsidP="0098222A">
      <w:pPr>
        <w:spacing w:line="360" w:lineRule="auto"/>
        <w:ind w:left="360" w:hanging="360"/>
        <w:jc w:val="both"/>
        <w:rPr>
          <w:rFonts w:ascii="Times New Roman" w:hAnsi="Times New Roman" w:cs="Times New Roman"/>
          <w:b/>
          <w:bCs/>
          <w:sz w:val="24"/>
          <w:szCs w:val="24"/>
        </w:rPr>
      </w:pPr>
      <w:r>
        <w:rPr>
          <w:rFonts w:ascii="Times New Roman" w:hAnsi="Times New Roman" w:cs="Times New Roman"/>
          <w:b/>
          <w:bCs/>
          <w:sz w:val="24"/>
          <w:szCs w:val="24"/>
        </w:rPr>
        <w:tab/>
      </w:r>
      <w:hyperlink r:id="rId37" w:history="1">
        <w:r w:rsidRPr="0098222A">
          <w:rPr>
            <w:rStyle w:val="Hyperlink"/>
            <w:rFonts w:ascii="Times New Roman" w:hAnsi="Times New Roman" w:cs="Times New Roman"/>
            <w:sz w:val="24"/>
            <w:szCs w:val="24"/>
          </w:rPr>
          <w:t>https://youtu.be/9p1KYtYAus8</w:t>
        </w:r>
      </w:hyperlink>
      <w:r>
        <w:rPr>
          <w:rFonts w:ascii="Times New Roman" w:hAnsi="Times New Roman" w:cs="Times New Roman"/>
          <w:b/>
          <w:bCs/>
          <w:sz w:val="24"/>
          <w:szCs w:val="24"/>
        </w:rPr>
        <w:t xml:space="preserve"> (Example: YouTube)</w:t>
      </w:r>
    </w:p>
    <w:p w14:paraId="4CA121BE" w14:textId="0AEDB45E" w:rsidR="0098222A" w:rsidRPr="0098222A" w:rsidRDefault="0098222A" w:rsidP="0098222A">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[6] </w:t>
      </w:r>
      <w:r w:rsidRPr="00FA7760">
        <w:rPr>
          <w:rFonts w:ascii="Times New Roman" w:hAnsi="Times New Roman" w:cs="Times New Roman"/>
          <w:sz w:val="24"/>
          <w:szCs w:val="24"/>
        </w:rPr>
        <w:t>Dataset reference from the Kaggle</w:t>
      </w:r>
      <w:r>
        <w:rPr>
          <w:rFonts w:ascii="Times New Roman" w:hAnsi="Times New Roman" w:cs="Times New Roman"/>
          <w:sz w:val="24"/>
          <w:szCs w:val="24"/>
        </w:rPr>
        <w:t xml:space="preserve"> </w:t>
      </w:r>
      <w:hyperlink r:id="rId38" w:history="1">
        <w:r w:rsidRPr="0005124D">
          <w:rPr>
            <w:rStyle w:val="Hyperlink"/>
            <w:rFonts w:ascii="Times New Roman" w:hAnsi="Times New Roman" w:cs="Times New Roman"/>
            <w:sz w:val="24"/>
            <w:szCs w:val="24"/>
          </w:rPr>
          <w:t>https://www.kaggle.com/code/robikscube/sentiment-analysis-python-youtube-tutorial/input?select=Reviews.csv</w:t>
        </w:r>
      </w:hyperlink>
      <w:r>
        <w:rPr>
          <w:rFonts w:ascii="Times New Roman" w:hAnsi="Times New Roman" w:cs="Times New Roman"/>
          <w:sz w:val="24"/>
          <w:szCs w:val="24"/>
        </w:rPr>
        <w:t xml:space="preserve"> </w:t>
      </w:r>
      <w:r>
        <w:rPr>
          <w:rFonts w:ascii="Times New Roman" w:hAnsi="Times New Roman" w:cs="Times New Roman"/>
          <w:b/>
          <w:bCs/>
          <w:sz w:val="24"/>
          <w:szCs w:val="24"/>
        </w:rPr>
        <w:t>(Example: Website)</w:t>
      </w:r>
    </w:p>
    <w:p w14:paraId="6EDB7710" w14:textId="77777777" w:rsidR="00766A69" w:rsidRDefault="00766A69">
      <w:pPr>
        <w:spacing w:line="360" w:lineRule="auto"/>
        <w:ind w:left="360" w:hanging="360"/>
        <w:jc w:val="both"/>
        <w:rPr>
          <w:rFonts w:ascii="Times New Roman" w:eastAsia="Times New Roman" w:hAnsi="Times New Roman" w:cs="Times New Roman"/>
          <w:sz w:val="24"/>
          <w:szCs w:val="24"/>
        </w:rPr>
      </w:pPr>
    </w:p>
    <w:p w14:paraId="7473A056" w14:textId="77777777" w:rsidR="00766A69" w:rsidRDefault="00766A69">
      <w:pPr>
        <w:spacing w:line="360" w:lineRule="auto"/>
        <w:jc w:val="both"/>
      </w:pPr>
    </w:p>
    <w:p w14:paraId="12DB0971" w14:textId="77777777" w:rsidR="00766A69" w:rsidRDefault="00766A69">
      <w:pPr>
        <w:spacing w:line="360" w:lineRule="auto"/>
        <w:ind w:left="446" w:hanging="446"/>
        <w:jc w:val="both"/>
        <w:rPr>
          <w:rFonts w:ascii="Times New Roman" w:eastAsia="Times New Roman" w:hAnsi="Times New Roman" w:cs="Times New Roman"/>
          <w:sz w:val="24"/>
          <w:szCs w:val="24"/>
          <w:highlight w:val="white"/>
        </w:rPr>
      </w:pPr>
    </w:p>
    <w:p w14:paraId="7805F3D0" w14:textId="77777777" w:rsidR="00766A69" w:rsidRDefault="00766A69">
      <w:pPr>
        <w:spacing w:line="480" w:lineRule="auto"/>
        <w:jc w:val="both"/>
        <w:rPr>
          <w:rFonts w:ascii="Times New Roman" w:eastAsia="Times New Roman" w:hAnsi="Times New Roman" w:cs="Times New Roman"/>
          <w:b/>
          <w:sz w:val="28"/>
          <w:szCs w:val="28"/>
        </w:rPr>
      </w:pPr>
    </w:p>
    <w:p w14:paraId="17676282" w14:textId="77777777" w:rsidR="00766A69" w:rsidRDefault="00766A69">
      <w:pPr>
        <w:spacing w:line="480" w:lineRule="auto"/>
        <w:jc w:val="both"/>
        <w:rPr>
          <w:rFonts w:ascii="Bookman Old Style" w:eastAsia="Bookman Old Style" w:hAnsi="Bookman Old Style" w:cs="Bookman Old Style"/>
          <w:sz w:val="32"/>
          <w:szCs w:val="32"/>
        </w:rPr>
      </w:pPr>
    </w:p>
    <w:sectPr w:rsidR="00766A69">
      <w:footerReference w:type="default" r:id="rId3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6032E" w14:textId="77777777" w:rsidR="00DE1FE9" w:rsidRDefault="00DE1FE9">
      <w:r>
        <w:separator/>
      </w:r>
    </w:p>
  </w:endnote>
  <w:endnote w:type="continuationSeparator" w:id="0">
    <w:p w14:paraId="4B62AE13" w14:textId="77777777" w:rsidR="00DE1FE9" w:rsidRDefault="00DE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9D203" w14:textId="77777777" w:rsidR="00766A69" w:rsidRDefault="00766A69">
    <w:pPr>
      <w:pBdr>
        <w:top w:val="nil"/>
        <w:left w:val="nil"/>
        <w:bottom w:val="nil"/>
        <w:right w:val="nil"/>
        <w:between w:val="nil"/>
      </w:pBdr>
      <w:jc w:val="center"/>
      <w:rPr>
        <w:color w:val="000000"/>
      </w:rPr>
    </w:pPr>
  </w:p>
  <w:p w14:paraId="215A8F23" w14:textId="77777777" w:rsidR="00766A69" w:rsidRDefault="00766A69">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9BF1C" w14:textId="2962E903" w:rsidR="00766A69"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D335D3">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A058928" w14:textId="77777777" w:rsidR="00766A69" w:rsidRDefault="00766A69">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A0314" w14:textId="77777777" w:rsidR="00DE1FE9" w:rsidRDefault="00DE1FE9">
      <w:r>
        <w:separator/>
      </w:r>
    </w:p>
  </w:footnote>
  <w:footnote w:type="continuationSeparator" w:id="0">
    <w:p w14:paraId="2C93573D" w14:textId="77777777" w:rsidR="00DE1FE9" w:rsidRDefault="00DE1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B599E"/>
    <w:multiLevelType w:val="hybridMultilevel"/>
    <w:tmpl w:val="9E2C7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430EA8"/>
    <w:multiLevelType w:val="hybridMultilevel"/>
    <w:tmpl w:val="D37E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975EC5"/>
    <w:multiLevelType w:val="multilevel"/>
    <w:tmpl w:val="DAF81EBC"/>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37E45D62"/>
    <w:multiLevelType w:val="hybridMultilevel"/>
    <w:tmpl w:val="9F7603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8927CFC"/>
    <w:multiLevelType w:val="multilevel"/>
    <w:tmpl w:val="69FA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88797D"/>
    <w:multiLevelType w:val="hybridMultilevel"/>
    <w:tmpl w:val="25569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AB504E"/>
    <w:multiLevelType w:val="hybridMultilevel"/>
    <w:tmpl w:val="034264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21140283">
    <w:abstractNumId w:val="2"/>
  </w:num>
  <w:num w:numId="2" w16cid:durableId="1409035921">
    <w:abstractNumId w:val="0"/>
  </w:num>
  <w:num w:numId="3" w16cid:durableId="2071539073">
    <w:abstractNumId w:val="6"/>
  </w:num>
  <w:num w:numId="4" w16cid:durableId="1751465942">
    <w:abstractNumId w:val="1"/>
  </w:num>
  <w:num w:numId="5" w16cid:durableId="649293025">
    <w:abstractNumId w:val="5"/>
  </w:num>
  <w:num w:numId="6" w16cid:durableId="224141942">
    <w:abstractNumId w:val="3"/>
  </w:num>
  <w:num w:numId="7" w16cid:durableId="9447718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A69"/>
    <w:rsid w:val="0006333F"/>
    <w:rsid w:val="00070B8E"/>
    <w:rsid w:val="00076238"/>
    <w:rsid w:val="000B55C3"/>
    <w:rsid w:val="000F5C53"/>
    <w:rsid w:val="0019545E"/>
    <w:rsid w:val="001A6E36"/>
    <w:rsid w:val="001C78EF"/>
    <w:rsid w:val="00226418"/>
    <w:rsid w:val="0027725B"/>
    <w:rsid w:val="002D35FF"/>
    <w:rsid w:val="002E4D98"/>
    <w:rsid w:val="00367035"/>
    <w:rsid w:val="003C5088"/>
    <w:rsid w:val="003D5FB1"/>
    <w:rsid w:val="003E3B87"/>
    <w:rsid w:val="004573F1"/>
    <w:rsid w:val="005076DF"/>
    <w:rsid w:val="0053085D"/>
    <w:rsid w:val="005C64F0"/>
    <w:rsid w:val="005E1DFD"/>
    <w:rsid w:val="005F066B"/>
    <w:rsid w:val="00645D1E"/>
    <w:rsid w:val="006569E0"/>
    <w:rsid w:val="006C6B97"/>
    <w:rsid w:val="006E4BF7"/>
    <w:rsid w:val="00766A69"/>
    <w:rsid w:val="00874504"/>
    <w:rsid w:val="008A18A0"/>
    <w:rsid w:val="008D02ED"/>
    <w:rsid w:val="00975BEA"/>
    <w:rsid w:val="0098222A"/>
    <w:rsid w:val="00A24C5C"/>
    <w:rsid w:val="00AA4AFD"/>
    <w:rsid w:val="00AD0C65"/>
    <w:rsid w:val="00AE0366"/>
    <w:rsid w:val="00B340C5"/>
    <w:rsid w:val="00B367D4"/>
    <w:rsid w:val="00B409F6"/>
    <w:rsid w:val="00BD1626"/>
    <w:rsid w:val="00BE4142"/>
    <w:rsid w:val="00D15205"/>
    <w:rsid w:val="00D335D3"/>
    <w:rsid w:val="00DC5F4B"/>
    <w:rsid w:val="00DE1FE9"/>
    <w:rsid w:val="00EA4A8F"/>
    <w:rsid w:val="00F71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BFFB"/>
  <w15:docId w15:val="{B87ED417-1154-4EB0-9C2C-FA7DEDA2B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25B"/>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customStyle="1" w:styleId="authors-info">
    <w:name w:val="authors-info"/>
    <w:basedOn w:val="DefaultParagraphFont"/>
    <w:rsid w:val="00367035"/>
  </w:style>
  <w:style w:type="character" w:customStyle="1" w:styleId="blue-tooltip">
    <w:name w:val="blue-tooltip"/>
    <w:basedOn w:val="DefaultParagraphFont"/>
    <w:rsid w:val="00367035"/>
  </w:style>
  <w:style w:type="paragraph" w:customStyle="1" w:styleId="nova-legacy-e-listitem">
    <w:name w:val="nova-legacy-e-list__item"/>
    <w:basedOn w:val="Normal"/>
    <w:rsid w:val="00BD1626"/>
    <w:pPr>
      <w:spacing w:before="100" w:beforeAutospacing="1" w:after="100" w:afterAutospacing="1"/>
    </w:pPr>
    <w:rPr>
      <w:rFonts w:ascii="Times New Roman" w:eastAsia="Times New Roman" w:hAnsi="Times New Roman" w:cs="Times New Roman"/>
      <w:sz w:val="24"/>
      <w:szCs w:val="24"/>
      <w:lang w:val="en-IN"/>
    </w:rPr>
  </w:style>
  <w:style w:type="character" w:customStyle="1" w:styleId="fs4">
    <w:name w:val="fs4"/>
    <w:basedOn w:val="DefaultParagraphFont"/>
    <w:rsid w:val="00BD1626"/>
  </w:style>
  <w:style w:type="character" w:customStyle="1" w:styleId="ws7">
    <w:name w:val="ws7"/>
    <w:basedOn w:val="DefaultParagraphFont"/>
    <w:rsid w:val="00BD1626"/>
  </w:style>
  <w:style w:type="character" w:customStyle="1" w:styleId="a0">
    <w:name w:val="_"/>
    <w:basedOn w:val="DefaultParagraphFont"/>
    <w:rsid w:val="00BD1626"/>
  </w:style>
  <w:style w:type="character" w:styleId="UnresolvedMention">
    <w:name w:val="Unresolved Mention"/>
    <w:basedOn w:val="DefaultParagraphFont"/>
    <w:uiPriority w:val="99"/>
    <w:semiHidden/>
    <w:unhideWhenUsed/>
    <w:rsid w:val="002264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8652">
      <w:bodyDiv w:val="1"/>
      <w:marLeft w:val="0"/>
      <w:marRight w:val="0"/>
      <w:marTop w:val="0"/>
      <w:marBottom w:val="0"/>
      <w:divBdr>
        <w:top w:val="none" w:sz="0" w:space="0" w:color="auto"/>
        <w:left w:val="none" w:sz="0" w:space="0" w:color="auto"/>
        <w:bottom w:val="none" w:sz="0" w:space="0" w:color="auto"/>
        <w:right w:val="none" w:sz="0" w:space="0" w:color="auto"/>
      </w:divBdr>
      <w:divsChild>
        <w:div w:id="1620527429">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8602">
      <w:bodyDiv w:val="1"/>
      <w:marLeft w:val="0"/>
      <w:marRight w:val="0"/>
      <w:marTop w:val="0"/>
      <w:marBottom w:val="0"/>
      <w:divBdr>
        <w:top w:val="none" w:sz="0" w:space="0" w:color="auto"/>
        <w:left w:val="none" w:sz="0" w:space="0" w:color="auto"/>
        <w:bottom w:val="none" w:sz="0" w:space="0" w:color="auto"/>
        <w:right w:val="none" w:sz="0" w:space="0" w:color="auto"/>
      </w:divBdr>
      <w:divsChild>
        <w:div w:id="1064717865">
          <w:marLeft w:val="0"/>
          <w:marRight w:val="0"/>
          <w:marTop w:val="0"/>
          <w:marBottom w:val="0"/>
          <w:divBdr>
            <w:top w:val="none" w:sz="0" w:space="0" w:color="auto"/>
            <w:left w:val="none" w:sz="0" w:space="0" w:color="auto"/>
            <w:bottom w:val="none" w:sz="0" w:space="0" w:color="auto"/>
            <w:right w:val="none" w:sz="0" w:space="0" w:color="auto"/>
          </w:divBdr>
          <w:divsChild>
            <w:div w:id="7637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1389">
      <w:bodyDiv w:val="1"/>
      <w:marLeft w:val="0"/>
      <w:marRight w:val="0"/>
      <w:marTop w:val="0"/>
      <w:marBottom w:val="0"/>
      <w:divBdr>
        <w:top w:val="none" w:sz="0" w:space="0" w:color="auto"/>
        <w:left w:val="none" w:sz="0" w:space="0" w:color="auto"/>
        <w:bottom w:val="none" w:sz="0" w:space="0" w:color="auto"/>
        <w:right w:val="none" w:sz="0" w:space="0" w:color="auto"/>
      </w:divBdr>
      <w:divsChild>
        <w:div w:id="352803854">
          <w:marLeft w:val="0"/>
          <w:marRight w:val="0"/>
          <w:marTop w:val="0"/>
          <w:marBottom w:val="0"/>
          <w:divBdr>
            <w:top w:val="none" w:sz="0" w:space="0" w:color="auto"/>
            <w:left w:val="none" w:sz="0" w:space="0" w:color="auto"/>
            <w:bottom w:val="none" w:sz="0" w:space="0" w:color="auto"/>
            <w:right w:val="none" w:sz="0" w:space="0" w:color="auto"/>
          </w:divBdr>
          <w:divsChild>
            <w:div w:id="19324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0752">
      <w:bodyDiv w:val="1"/>
      <w:marLeft w:val="0"/>
      <w:marRight w:val="0"/>
      <w:marTop w:val="0"/>
      <w:marBottom w:val="0"/>
      <w:divBdr>
        <w:top w:val="none" w:sz="0" w:space="0" w:color="auto"/>
        <w:left w:val="none" w:sz="0" w:space="0" w:color="auto"/>
        <w:bottom w:val="none" w:sz="0" w:space="0" w:color="auto"/>
        <w:right w:val="none" w:sz="0" w:space="0" w:color="auto"/>
      </w:divBdr>
    </w:div>
    <w:div w:id="1145124608">
      <w:bodyDiv w:val="1"/>
      <w:marLeft w:val="0"/>
      <w:marRight w:val="0"/>
      <w:marTop w:val="0"/>
      <w:marBottom w:val="0"/>
      <w:divBdr>
        <w:top w:val="none" w:sz="0" w:space="0" w:color="auto"/>
        <w:left w:val="none" w:sz="0" w:space="0" w:color="auto"/>
        <w:bottom w:val="none" w:sz="0" w:space="0" w:color="auto"/>
        <w:right w:val="none" w:sz="0" w:space="0" w:color="auto"/>
      </w:divBdr>
      <w:divsChild>
        <w:div w:id="1579242974">
          <w:marLeft w:val="0"/>
          <w:marRight w:val="0"/>
          <w:marTop w:val="0"/>
          <w:marBottom w:val="0"/>
          <w:divBdr>
            <w:top w:val="none" w:sz="0" w:space="0" w:color="auto"/>
            <w:left w:val="none" w:sz="0" w:space="0" w:color="auto"/>
            <w:bottom w:val="none" w:sz="0" w:space="0" w:color="auto"/>
            <w:right w:val="none" w:sz="0" w:space="0" w:color="auto"/>
          </w:divBdr>
          <w:divsChild>
            <w:div w:id="20406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51715">
      <w:bodyDiv w:val="1"/>
      <w:marLeft w:val="0"/>
      <w:marRight w:val="0"/>
      <w:marTop w:val="0"/>
      <w:marBottom w:val="0"/>
      <w:divBdr>
        <w:top w:val="none" w:sz="0" w:space="0" w:color="auto"/>
        <w:left w:val="none" w:sz="0" w:space="0" w:color="auto"/>
        <w:bottom w:val="none" w:sz="0" w:space="0" w:color="auto"/>
        <w:right w:val="none" w:sz="0" w:space="0" w:color="auto"/>
      </w:divBdr>
    </w:div>
    <w:div w:id="1654679666">
      <w:bodyDiv w:val="1"/>
      <w:marLeft w:val="0"/>
      <w:marRight w:val="0"/>
      <w:marTop w:val="0"/>
      <w:marBottom w:val="0"/>
      <w:divBdr>
        <w:top w:val="none" w:sz="0" w:space="0" w:color="auto"/>
        <w:left w:val="none" w:sz="0" w:space="0" w:color="auto"/>
        <w:bottom w:val="none" w:sz="0" w:space="0" w:color="auto"/>
        <w:right w:val="none" w:sz="0" w:space="0" w:color="auto"/>
      </w:divBdr>
      <w:divsChild>
        <w:div w:id="1789622883">
          <w:marLeft w:val="0"/>
          <w:marRight w:val="0"/>
          <w:marTop w:val="0"/>
          <w:marBottom w:val="0"/>
          <w:divBdr>
            <w:top w:val="none" w:sz="0" w:space="0" w:color="auto"/>
            <w:left w:val="none" w:sz="0" w:space="0" w:color="auto"/>
            <w:bottom w:val="none" w:sz="0" w:space="0" w:color="auto"/>
            <w:right w:val="none" w:sz="0" w:space="0" w:color="auto"/>
          </w:divBdr>
          <w:divsChild>
            <w:div w:id="12144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9051">
      <w:bodyDiv w:val="1"/>
      <w:marLeft w:val="0"/>
      <w:marRight w:val="0"/>
      <w:marTop w:val="0"/>
      <w:marBottom w:val="0"/>
      <w:divBdr>
        <w:top w:val="none" w:sz="0" w:space="0" w:color="auto"/>
        <w:left w:val="none" w:sz="0" w:space="0" w:color="auto"/>
        <w:bottom w:val="none" w:sz="0" w:space="0" w:color="auto"/>
        <w:right w:val="none" w:sz="0" w:space="0" w:color="auto"/>
      </w:divBdr>
      <w:divsChild>
        <w:div w:id="1829903275">
          <w:marLeft w:val="0"/>
          <w:marRight w:val="0"/>
          <w:marTop w:val="0"/>
          <w:marBottom w:val="0"/>
          <w:divBdr>
            <w:top w:val="none" w:sz="0" w:space="0" w:color="auto"/>
            <w:left w:val="none" w:sz="0" w:space="0" w:color="auto"/>
            <w:bottom w:val="none" w:sz="0" w:space="0" w:color="auto"/>
            <w:right w:val="none" w:sz="0" w:space="0" w:color="auto"/>
          </w:divBdr>
          <w:divsChild>
            <w:div w:id="1341808950">
              <w:marLeft w:val="0"/>
              <w:marRight w:val="0"/>
              <w:marTop w:val="0"/>
              <w:marBottom w:val="0"/>
              <w:divBdr>
                <w:top w:val="none" w:sz="0" w:space="0" w:color="auto"/>
                <w:left w:val="none" w:sz="0" w:space="0" w:color="auto"/>
                <w:bottom w:val="none" w:sz="0" w:space="0" w:color="auto"/>
                <w:right w:val="none" w:sz="0" w:space="0" w:color="auto"/>
              </w:divBdr>
              <w:divsChild>
                <w:div w:id="441606276">
                  <w:marLeft w:val="-150"/>
                  <w:marRight w:val="0"/>
                  <w:marTop w:val="0"/>
                  <w:marBottom w:val="0"/>
                  <w:divBdr>
                    <w:top w:val="none" w:sz="0" w:space="0" w:color="auto"/>
                    <w:left w:val="none" w:sz="0" w:space="0" w:color="auto"/>
                    <w:bottom w:val="none" w:sz="0" w:space="0" w:color="auto"/>
                    <w:right w:val="none" w:sz="0" w:space="0" w:color="auto"/>
                  </w:divBdr>
                  <w:divsChild>
                    <w:div w:id="1063795673">
                      <w:marLeft w:val="0"/>
                      <w:marRight w:val="0"/>
                      <w:marTop w:val="0"/>
                      <w:marBottom w:val="0"/>
                      <w:divBdr>
                        <w:top w:val="none" w:sz="0" w:space="0" w:color="auto"/>
                        <w:left w:val="none" w:sz="0" w:space="0" w:color="auto"/>
                        <w:bottom w:val="none" w:sz="0" w:space="0" w:color="auto"/>
                        <w:right w:val="none" w:sz="0" w:space="0" w:color="auto"/>
                      </w:divBdr>
                      <w:divsChild>
                        <w:div w:id="386490840">
                          <w:marLeft w:val="0"/>
                          <w:marRight w:val="0"/>
                          <w:marTop w:val="0"/>
                          <w:marBottom w:val="0"/>
                          <w:divBdr>
                            <w:top w:val="none" w:sz="0" w:space="0" w:color="auto"/>
                            <w:left w:val="none" w:sz="0" w:space="0" w:color="auto"/>
                            <w:bottom w:val="none" w:sz="0" w:space="0" w:color="auto"/>
                            <w:right w:val="none" w:sz="0" w:space="0" w:color="auto"/>
                          </w:divBdr>
                          <w:divsChild>
                            <w:div w:id="492338946">
                              <w:marLeft w:val="0"/>
                              <w:marRight w:val="0"/>
                              <w:marTop w:val="0"/>
                              <w:marBottom w:val="0"/>
                              <w:divBdr>
                                <w:top w:val="none" w:sz="0" w:space="0" w:color="auto"/>
                                <w:left w:val="none" w:sz="0" w:space="0" w:color="auto"/>
                                <w:bottom w:val="none" w:sz="0" w:space="0" w:color="auto"/>
                                <w:right w:val="none" w:sz="0" w:space="0" w:color="auto"/>
                              </w:divBdr>
                              <w:divsChild>
                                <w:div w:id="1604531371">
                                  <w:marLeft w:val="0"/>
                                  <w:marRight w:val="0"/>
                                  <w:marTop w:val="0"/>
                                  <w:marBottom w:val="0"/>
                                  <w:divBdr>
                                    <w:top w:val="none" w:sz="0" w:space="0" w:color="auto"/>
                                    <w:left w:val="none" w:sz="0" w:space="0" w:color="auto"/>
                                    <w:bottom w:val="none" w:sz="0" w:space="0" w:color="auto"/>
                                    <w:right w:val="none" w:sz="0" w:space="0" w:color="auto"/>
                                  </w:divBdr>
                                  <w:divsChild>
                                    <w:div w:id="1580359486">
                                      <w:marLeft w:val="0"/>
                                      <w:marRight w:val="0"/>
                                      <w:marTop w:val="0"/>
                                      <w:marBottom w:val="0"/>
                                      <w:divBdr>
                                        <w:top w:val="none" w:sz="0" w:space="0" w:color="auto"/>
                                        <w:left w:val="none" w:sz="0" w:space="0" w:color="auto"/>
                                        <w:bottom w:val="none" w:sz="0" w:space="0" w:color="auto"/>
                                        <w:right w:val="none" w:sz="0" w:space="0" w:color="auto"/>
                                      </w:divBdr>
                                      <w:divsChild>
                                        <w:div w:id="9248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0785695">
          <w:marLeft w:val="0"/>
          <w:marRight w:val="0"/>
          <w:marTop w:val="0"/>
          <w:marBottom w:val="0"/>
          <w:divBdr>
            <w:top w:val="none" w:sz="0" w:space="0" w:color="auto"/>
            <w:left w:val="none" w:sz="0" w:space="0" w:color="auto"/>
            <w:bottom w:val="none" w:sz="0" w:space="0" w:color="auto"/>
            <w:right w:val="none" w:sz="0" w:space="0" w:color="auto"/>
          </w:divBdr>
          <w:divsChild>
            <w:div w:id="661394598">
              <w:marLeft w:val="0"/>
              <w:marRight w:val="0"/>
              <w:marTop w:val="0"/>
              <w:marBottom w:val="0"/>
              <w:divBdr>
                <w:top w:val="none" w:sz="0" w:space="0" w:color="auto"/>
                <w:left w:val="none" w:sz="0" w:space="0" w:color="auto"/>
                <w:bottom w:val="none" w:sz="0" w:space="0" w:color="auto"/>
                <w:right w:val="none" w:sz="0" w:space="0" w:color="auto"/>
              </w:divBdr>
              <w:divsChild>
                <w:div w:id="825128118">
                  <w:marLeft w:val="-150"/>
                  <w:marRight w:val="0"/>
                  <w:marTop w:val="0"/>
                  <w:marBottom w:val="0"/>
                  <w:divBdr>
                    <w:top w:val="none" w:sz="0" w:space="0" w:color="auto"/>
                    <w:left w:val="none" w:sz="0" w:space="0" w:color="auto"/>
                    <w:bottom w:val="none" w:sz="0" w:space="0" w:color="auto"/>
                    <w:right w:val="none" w:sz="0" w:space="0" w:color="auto"/>
                  </w:divBdr>
                  <w:divsChild>
                    <w:div w:id="1923445420">
                      <w:marLeft w:val="0"/>
                      <w:marRight w:val="0"/>
                      <w:marTop w:val="0"/>
                      <w:marBottom w:val="0"/>
                      <w:divBdr>
                        <w:top w:val="none" w:sz="0" w:space="0" w:color="auto"/>
                        <w:left w:val="none" w:sz="0" w:space="0" w:color="auto"/>
                        <w:bottom w:val="none" w:sz="0" w:space="0" w:color="auto"/>
                        <w:right w:val="none" w:sz="0" w:space="0" w:color="auto"/>
                      </w:divBdr>
                    </w:div>
                    <w:div w:id="286014853">
                      <w:marLeft w:val="0"/>
                      <w:marRight w:val="0"/>
                      <w:marTop w:val="0"/>
                      <w:marBottom w:val="0"/>
                      <w:divBdr>
                        <w:top w:val="none" w:sz="0" w:space="0" w:color="auto"/>
                        <w:left w:val="none" w:sz="0" w:space="0" w:color="auto"/>
                        <w:bottom w:val="none" w:sz="0" w:space="0" w:color="auto"/>
                        <w:right w:val="none" w:sz="0" w:space="0" w:color="auto"/>
                      </w:divBdr>
                      <w:divsChild>
                        <w:div w:id="992028105">
                          <w:marLeft w:val="0"/>
                          <w:marRight w:val="0"/>
                          <w:marTop w:val="0"/>
                          <w:marBottom w:val="0"/>
                          <w:divBdr>
                            <w:top w:val="none" w:sz="0" w:space="0" w:color="auto"/>
                            <w:left w:val="none" w:sz="0" w:space="0" w:color="auto"/>
                            <w:bottom w:val="none" w:sz="0" w:space="0" w:color="auto"/>
                            <w:right w:val="none" w:sz="0" w:space="0" w:color="auto"/>
                          </w:divBdr>
                          <w:divsChild>
                            <w:div w:id="1801877677">
                              <w:marLeft w:val="0"/>
                              <w:marRight w:val="0"/>
                              <w:marTop w:val="0"/>
                              <w:marBottom w:val="0"/>
                              <w:divBdr>
                                <w:top w:val="none" w:sz="0" w:space="0" w:color="auto"/>
                                <w:left w:val="none" w:sz="0" w:space="0" w:color="auto"/>
                                <w:bottom w:val="none" w:sz="0" w:space="0" w:color="auto"/>
                                <w:right w:val="none" w:sz="0" w:space="0" w:color="auto"/>
                              </w:divBdr>
                              <w:divsChild>
                                <w:div w:id="603421887">
                                  <w:marLeft w:val="0"/>
                                  <w:marRight w:val="0"/>
                                  <w:marTop w:val="0"/>
                                  <w:marBottom w:val="0"/>
                                  <w:divBdr>
                                    <w:top w:val="none" w:sz="0" w:space="0" w:color="auto"/>
                                    <w:left w:val="none" w:sz="0" w:space="0" w:color="auto"/>
                                    <w:bottom w:val="none" w:sz="0" w:space="0" w:color="auto"/>
                                    <w:right w:val="none" w:sz="0" w:space="0" w:color="auto"/>
                                  </w:divBdr>
                                  <w:divsChild>
                                    <w:div w:id="185217352">
                                      <w:marLeft w:val="0"/>
                                      <w:marRight w:val="0"/>
                                      <w:marTop w:val="0"/>
                                      <w:marBottom w:val="0"/>
                                      <w:divBdr>
                                        <w:top w:val="none" w:sz="0" w:space="0" w:color="auto"/>
                                        <w:left w:val="none" w:sz="0" w:space="0" w:color="auto"/>
                                        <w:bottom w:val="none" w:sz="0" w:space="0" w:color="auto"/>
                                        <w:right w:val="none" w:sz="0" w:space="0" w:color="auto"/>
                                      </w:divBdr>
                                      <w:divsChild>
                                        <w:div w:id="12399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976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ieeexplore.ieee.org/author/37596945000" TargetMode="External"/><Relationship Id="rId26" Type="http://schemas.openxmlformats.org/officeDocument/2006/relationships/image" Target="media/image8.png"/><Relationship Id="rId39" Type="http://schemas.openxmlformats.org/officeDocument/2006/relationships/footer" Target="footer2.xml"/><Relationship Id="rId21" Type="http://schemas.openxmlformats.org/officeDocument/2006/relationships/hyperlink" Target="https://ieeexplore.ieee.org/author/37089400728" TargetMode="External"/><Relationship Id="rId34" Type="http://schemas.openxmlformats.org/officeDocument/2006/relationships/hyperlink" Target="https://ieeexplore.ieee.org/document/977638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eeexplore.ieee.org/author/38466771600" TargetMode="External"/><Relationship Id="rId20" Type="http://schemas.openxmlformats.org/officeDocument/2006/relationships/hyperlink" Target="https://ieeexplore.ieee.org/author/37089547257"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youtu.be/9p1KYtYAus8"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ieeexplore.ieee.org/author/3708895049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youtu.be/QpzMWQvxXWk" TargetMode="External"/><Relationship Id="rId10" Type="http://schemas.openxmlformats.org/officeDocument/2006/relationships/image" Target="media/image2.jpeg"/><Relationship Id="rId19" Type="http://schemas.openxmlformats.org/officeDocument/2006/relationships/hyperlink" Target="https://ieeexplore.ieee.org/author/37089400728"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ieeexplore.ieee.org/author/3708892451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oi.org/10.1007/s10639-023-11949-5"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ieeexplore.ieee.org/author/37085533836"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kaggle.com/code/robikscube/sentiment-analysis-python-youtube-tutorial/input?select=Reviews.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6F94AC7-178E-4D8C-B573-730EA16D1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TotalTime>
  <Pages>17</Pages>
  <Words>2714</Words>
  <Characters>15473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Lakshay</cp:lastModifiedBy>
  <cp:revision>22</cp:revision>
  <dcterms:created xsi:type="dcterms:W3CDTF">2022-09-19T06:18:00Z</dcterms:created>
  <dcterms:modified xsi:type="dcterms:W3CDTF">2023-07-19T19:50:00Z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e80a5a8e630f2c37eff469d2024755e1b27de7203b27a75a014c4368e1260e87</vt:lpwstr>
  </property>
</Properties>
</file>